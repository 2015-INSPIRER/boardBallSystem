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D23AA" w14:textId="6E39F623" w:rsidR="002E2FC6" w:rsidRDefault="00157D8E" w:rsidP="002E2FC6">
      <w:pPr>
        <w:pStyle w:val="afd"/>
      </w:pPr>
      <w:bookmarkStart w:id="0" w:name="OLE_LINK3"/>
      <w:bookmarkStart w:id="1" w:name="OLE_LINK4"/>
      <w:bookmarkStart w:id="2" w:name="OLE_LINK5"/>
      <w:r w:rsidRPr="00157D8E">
        <w:rPr>
          <w:rFonts w:hint="eastAsia"/>
        </w:rPr>
        <w:t>板球系统设计及其控制算法的研究</w:t>
      </w:r>
    </w:p>
    <w:bookmarkEnd w:id="0"/>
    <w:p w14:paraId="4F03CFC1" w14:textId="77777777" w:rsidR="002E2FC6" w:rsidRDefault="002E2FC6" w:rsidP="002E2FC6">
      <w:pPr>
        <w:pStyle w:val="af9"/>
        <w:spacing w:before="624"/>
      </w:pPr>
      <w:r>
        <w:rPr>
          <w:rFonts w:hint="eastAsia"/>
        </w:rPr>
        <w:t>摘要</w:t>
      </w:r>
    </w:p>
    <w:p w14:paraId="604607C9" w14:textId="77777777" w:rsidR="00824D49" w:rsidRDefault="002E2FC6" w:rsidP="002E2FC6">
      <w:pPr>
        <w:pStyle w:val="ae"/>
      </w:pPr>
      <w:r>
        <w:rPr>
          <w:rFonts w:hint="eastAsia"/>
        </w:rPr>
        <w:t>本文介绍了一种基于</w:t>
      </w:r>
      <w:r w:rsidR="00CC0FA1">
        <w:rPr>
          <w:rFonts w:hint="eastAsia"/>
        </w:rPr>
        <w:t>视觉的板球控制系统，并重点讨论了其控制算法</w:t>
      </w:r>
      <w:r>
        <w:rPr>
          <w:rFonts w:hint="eastAsia"/>
        </w:rPr>
        <w:t>。</w:t>
      </w:r>
      <w:r w:rsidR="00E12CD7">
        <w:rPr>
          <w:rFonts w:hint="eastAsia"/>
        </w:rPr>
        <w:t>该系统通过摄像头采集小球的位置信息，计算得到小球的坐标，通过相应的算法来控制电机的运行。用陀螺仪</w:t>
      </w:r>
      <w:r w:rsidR="0059262D">
        <w:t>测量木板的倾斜角度</w:t>
      </w:r>
      <w:r w:rsidR="0059262D">
        <w:rPr>
          <w:rFonts w:hint="eastAsia"/>
        </w:rPr>
        <w:t>，</w:t>
      </w:r>
      <w:r w:rsidR="0059262D">
        <w:t>通过两个直线电机的运行来驱动木板</w:t>
      </w:r>
      <w:r w:rsidR="00D322E6">
        <w:t>的倾斜</w:t>
      </w:r>
      <w:r w:rsidR="00D322E6">
        <w:rPr>
          <w:rFonts w:hint="eastAsia"/>
        </w:rPr>
        <w:t>，</w:t>
      </w:r>
      <w:r w:rsidR="00D322E6">
        <w:t>从而</w:t>
      </w:r>
      <w:r w:rsidR="0003186D">
        <w:t>驱动小球滚动</w:t>
      </w:r>
      <w:r w:rsidR="00D322E6">
        <w:rPr>
          <w:rFonts w:hint="eastAsia"/>
        </w:rPr>
        <w:t>。</w:t>
      </w:r>
      <w:r w:rsidR="0032174B">
        <w:rPr>
          <w:rFonts w:hint="eastAsia"/>
        </w:rPr>
        <w:t>其目的是实现小球的滚动控制以及轨迹追踪。</w:t>
      </w:r>
      <w:r w:rsidR="00972E74">
        <w:rPr>
          <w:rFonts w:hint="eastAsia"/>
        </w:rPr>
        <w:t>其中涉及到的研究内容有：智能控制、运动控制、图像处理等。</w:t>
      </w:r>
    </w:p>
    <w:p w14:paraId="79A5A0B4" w14:textId="77777777" w:rsidR="002E2FC6" w:rsidRDefault="00A02608" w:rsidP="002E2FC6">
      <w:pPr>
        <w:pStyle w:val="ae"/>
      </w:pPr>
      <w:r>
        <w:rPr>
          <w:rFonts w:hint="eastAsia"/>
        </w:rPr>
        <w:t>文中</w:t>
      </w:r>
      <w:r w:rsidR="002E2FC6">
        <w:rPr>
          <w:rFonts w:hint="eastAsia"/>
        </w:rPr>
        <w:t>介绍了系统的整体结构</w:t>
      </w:r>
      <w:r w:rsidR="00972E74">
        <w:rPr>
          <w:rFonts w:hint="eastAsia"/>
        </w:rPr>
        <w:t>与制作过程，</w:t>
      </w:r>
      <w:r w:rsidR="002E2FC6">
        <w:rPr>
          <w:rFonts w:hint="eastAsia"/>
        </w:rPr>
        <w:t>详细讨论了</w:t>
      </w:r>
      <w:r w:rsidR="00972E74">
        <w:rPr>
          <w:rFonts w:hint="eastAsia"/>
        </w:rPr>
        <w:t>其控制的算法的实现</w:t>
      </w:r>
      <w:r w:rsidR="006257E6">
        <w:rPr>
          <w:rFonts w:hint="eastAsia"/>
        </w:rPr>
        <w:t>。</w:t>
      </w:r>
      <w:r w:rsidR="00A8070C">
        <w:rPr>
          <w:rFonts w:hint="eastAsia"/>
        </w:rPr>
        <w:t>对单片程序的设计提出了独特的见解，并总结出了一种比较通用的单片程序开发框架。</w:t>
      </w:r>
      <w:r w:rsidR="0011529B" w:rsidRPr="0011529B">
        <w:rPr>
          <w:rFonts w:hint="eastAsia"/>
        </w:rPr>
        <w:t>针对装置的特点使用多组</w:t>
      </w:r>
      <w:r w:rsidR="0011529B" w:rsidRPr="0011529B">
        <w:rPr>
          <w:rFonts w:hint="eastAsia"/>
        </w:rPr>
        <w:t>PID,</w:t>
      </w:r>
      <w:r w:rsidR="0011529B" w:rsidRPr="0011529B">
        <w:rPr>
          <w:rFonts w:hint="eastAsia"/>
        </w:rPr>
        <w:t>相互串联或并联使用来控制系统。对于实际制作和调试过程中所遇到问题及解决方法进行了深入的探讨。</w:t>
      </w:r>
    </w:p>
    <w:p w14:paraId="62130ECD" w14:textId="77777777" w:rsidR="002E2FC6" w:rsidRDefault="002E2FC6" w:rsidP="002E2FC6">
      <w:pPr>
        <w:pStyle w:val="af9"/>
        <w:spacing w:before="624"/>
      </w:pPr>
      <w:r>
        <w:rPr>
          <w:rFonts w:hint="eastAsia"/>
        </w:rPr>
        <w:t>关键词</w:t>
      </w:r>
    </w:p>
    <w:p w14:paraId="102BC097" w14:textId="77777777" w:rsidR="002E2FC6" w:rsidRDefault="000B2CDD" w:rsidP="002E2FC6">
      <w:pPr>
        <w:pStyle w:val="ae"/>
      </w:pPr>
      <w:r>
        <w:rPr>
          <w:rFonts w:hint="eastAsia"/>
        </w:rPr>
        <w:t>单片机</w:t>
      </w:r>
      <w:r w:rsidR="002E2FC6">
        <w:rPr>
          <w:rFonts w:hint="eastAsia"/>
        </w:rPr>
        <w:t>；</w:t>
      </w:r>
      <w:r w:rsidR="000C47FC">
        <w:rPr>
          <w:rFonts w:hint="eastAsia"/>
        </w:rPr>
        <w:t>板球系统</w:t>
      </w:r>
      <w:r w:rsidR="002E2FC6">
        <w:rPr>
          <w:rFonts w:hint="eastAsia"/>
        </w:rPr>
        <w:t>；</w:t>
      </w:r>
      <w:r w:rsidR="000C47FC">
        <w:rPr>
          <w:rFonts w:hint="eastAsia"/>
        </w:rPr>
        <w:t>串联</w:t>
      </w:r>
      <w:r w:rsidR="000C47FC">
        <w:rPr>
          <w:rFonts w:hint="eastAsia"/>
        </w:rPr>
        <w:t>PID</w:t>
      </w:r>
      <w:r w:rsidR="000C47FC">
        <w:rPr>
          <w:rFonts w:hint="eastAsia"/>
        </w:rPr>
        <w:t>控制</w:t>
      </w:r>
      <w:r w:rsidR="002E2FC6">
        <w:rPr>
          <w:rFonts w:hint="eastAsia"/>
        </w:rPr>
        <w:t>；</w:t>
      </w:r>
      <w:r w:rsidR="00BA16C7">
        <w:rPr>
          <w:rFonts w:hint="eastAsia"/>
        </w:rPr>
        <w:t>单片机程序通用框架</w:t>
      </w:r>
      <w:r w:rsidR="002E2FC6">
        <w:rPr>
          <w:rFonts w:hint="eastAsia"/>
        </w:rPr>
        <w:t>；图像处理</w:t>
      </w:r>
      <w:r w:rsidR="00156622">
        <w:rPr>
          <w:rFonts w:hint="eastAsia"/>
        </w:rPr>
        <w:t>；</w:t>
      </w:r>
      <w:r w:rsidR="00156622">
        <w:t>电机控制</w:t>
      </w:r>
    </w:p>
    <w:p w14:paraId="79882CD4" w14:textId="77777777" w:rsidR="002E2FC6" w:rsidRDefault="002E2FC6" w:rsidP="002E2FC6">
      <w:pPr>
        <w:pStyle w:val="af7"/>
      </w:pPr>
      <w:r>
        <w:br w:type="page"/>
      </w:r>
    </w:p>
    <w:p w14:paraId="782CC842" w14:textId="278F64B1" w:rsidR="002E2FC6" w:rsidRDefault="005A60F2" w:rsidP="002E2FC6">
      <w:pPr>
        <w:pStyle w:val="af7"/>
      </w:pPr>
      <w:r w:rsidRPr="005A60F2">
        <w:lastRenderedPageBreak/>
        <w:t xml:space="preserve">Design of Ball </w:t>
      </w:r>
      <w:r w:rsidR="00723A06">
        <w:rPr>
          <w:rFonts w:hint="eastAsia"/>
        </w:rPr>
        <w:t>&amp;</w:t>
      </w:r>
      <w:r w:rsidR="00723A06">
        <w:t xml:space="preserve"> </w:t>
      </w:r>
      <w:r w:rsidRPr="005A60F2">
        <w:t>Plate System and Research of Its Control Arithmetic</w:t>
      </w:r>
    </w:p>
    <w:p w14:paraId="690B86EF" w14:textId="77777777" w:rsidR="002E2FC6" w:rsidRDefault="002E2FC6" w:rsidP="002E2FC6">
      <w:pPr>
        <w:pStyle w:val="ae"/>
        <w:jc w:val="center"/>
      </w:pPr>
      <w:r>
        <w:rPr>
          <w:rFonts w:hint="eastAsia"/>
        </w:rPr>
        <w:t>Student:</w:t>
      </w:r>
      <w:r w:rsidR="00157D8E">
        <w:t xml:space="preserve"> </w:t>
      </w:r>
      <w:r w:rsidR="00157D8E">
        <w:rPr>
          <w:rFonts w:hint="eastAsia"/>
        </w:rPr>
        <w:t>Zhan</w:t>
      </w:r>
      <w:r w:rsidR="00157D8E">
        <w:t xml:space="preserve"> </w:t>
      </w:r>
      <w:r w:rsidR="00157D8E">
        <w:rPr>
          <w:rFonts w:hint="eastAsia"/>
        </w:rPr>
        <w:t>Kang</w:t>
      </w:r>
      <w:r>
        <w:rPr>
          <w:rFonts w:hint="eastAsia"/>
        </w:rPr>
        <w:t>, S</w:t>
      </w:r>
      <w:r w:rsidRPr="00A044ED">
        <w:t>chool of Physics &amp; Information Engineering</w:t>
      </w:r>
    </w:p>
    <w:p w14:paraId="7A445B82" w14:textId="77777777" w:rsidR="002E2FC6" w:rsidRDefault="002E2FC6" w:rsidP="002E2FC6">
      <w:pPr>
        <w:pStyle w:val="ae"/>
        <w:jc w:val="center"/>
      </w:pPr>
      <w:r>
        <w:rPr>
          <w:rFonts w:hint="eastAsia"/>
        </w:rPr>
        <w:t>Teacher:</w:t>
      </w:r>
      <w:r w:rsidR="00157D8E">
        <w:t xml:space="preserve"> </w:t>
      </w:r>
      <w:r>
        <w:rPr>
          <w:rFonts w:hint="eastAsia"/>
        </w:rPr>
        <w:t>Qin Gong, S</w:t>
      </w:r>
      <w:r w:rsidRPr="00A044ED">
        <w:t>chool of Physics &amp; Information Engineering</w:t>
      </w:r>
    </w:p>
    <w:p w14:paraId="2B777E84" w14:textId="77777777" w:rsidR="002E2FC6" w:rsidRPr="00A044ED" w:rsidRDefault="002E2FC6" w:rsidP="002E2FC6">
      <w:pPr>
        <w:pStyle w:val="ae"/>
      </w:pPr>
    </w:p>
    <w:p w14:paraId="223D6433" w14:textId="77777777" w:rsidR="002E2FC6" w:rsidRDefault="002E2FC6" w:rsidP="002E2FC6">
      <w:pPr>
        <w:pStyle w:val="af7"/>
      </w:pPr>
      <w:r>
        <w:t>Abstract</w:t>
      </w:r>
    </w:p>
    <w:p w14:paraId="2839AEA1" w14:textId="3527CAB5" w:rsidR="005244EF" w:rsidRDefault="005244EF" w:rsidP="005244EF">
      <w:pPr>
        <w:pStyle w:val="af8"/>
      </w:pPr>
      <w:r>
        <w:t xml:space="preserve">This paper introduces a ball </w:t>
      </w:r>
      <w:r w:rsidR="00E7189F">
        <w:rPr>
          <w:rFonts w:asciiTheme="minorEastAsia" w:eastAsiaTheme="minorEastAsia" w:hAnsiTheme="minorEastAsia" w:hint="eastAsia"/>
        </w:rPr>
        <w:t>&amp;</w:t>
      </w:r>
      <w:r w:rsidR="00E7189F">
        <w:t xml:space="preserve"> </w:t>
      </w:r>
      <w:r>
        <w:t xml:space="preserve">plate system based on computer vision and discusses its control algorithm. This system collects the location information of the ball through the camera, </w:t>
      </w:r>
      <w:r w:rsidR="009F3532">
        <w:t xml:space="preserve">and then </w:t>
      </w:r>
      <w:r>
        <w:t>calculates the coordinates of the ball, and controls the operation of the motor through the corresponding algorithm. Using a</w:t>
      </w:r>
      <w:r w:rsidR="002908D7">
        <w:t xml:space="preserve"> gyroscope to measure the tilt a</w:t>
      </w:r>
      <w:r>
        <w:t>ngle of the board, the tilt of the board is driven by the operation of two linear motors to drive the ball rolling. The goal is to achieve the ball rolling control and track tracking. The research contents involved include: intelligent control, motion control, image processing, etc.</w:t>
      </w:r>
    </w:p>
    <w:p w14:paraId="47ED0F82" w14:textId="3352EF8F" w:rsidR="002E2FC6" w:rsidRPr="00384BC5" w:rsidRDefault="005244EF" w:rsidP="005244EF">
      <w:pPr>
        <w:pStyle w:val="af8"/>
        <w:rPr>
          <w:rFonts w:eastAsia="宋体"/>
        </w:rPr>
      </w:pPr>
      <w:r>
        <w:t>This paper introduces the overall structure and production process of the system, and discusses the realization of the control algorithm in detail. This paper presents a unique view to the design of a single program and summarizes a common single - chip programming framework.</w:t>
      </w:r>
      <w:r w:rsidR="00A16ADB" w:rsidRPr="00A16ADB">
        <w:t xml:space="preserve"> In order to control the system, multi-group PID is used, in series or in parallel for the features of the device. The problems and solutions in the process of actual production and debugging are discussed in depth.</w:t>
      </w:r>
    </w:p>
    <w:p w14:paraId="6C78D0D4" w14:textId="77777777" w:rsidR="002E2FC6" w:rsidRDefault="002E2FC6" w:rsidP="002E2FC6">
      <w:pPr>
        <w:pStyle w:val="af7"/>
      </w:pPr>
    </w:p>
    <w:p w14:paraId="71F056B7" w14:textId="77777777" w:rsidR="002E2FC6" w:rsidRDefault="002E2FC6" w:rsidP="002E2FC6">
      <w:pPr>
        <w:pStyle w:val="af7"/>
      </w:pPr>
      <w:r>
        <w:t>Keywords</w:t>
      </w:r>
    </w:p>
    <w:p w14:paraId="2C3B9481" w14:textId="174DB031" w:rsidR="002E2FC6" w:rsidRPr="00237DCB" w:rsidRDefault="00A16ADB" w:rsidP="002A089E">
      <w:pPr>
        <w:pStyle w:val="af8"/>
        <w:tabs>
          <w:tab w:val="left" w:pos="7680"/>
        </w:tabs>
        <w:rPr>
          <w:rFonts w:eastAsia="宋体"/>
        </w:rPr>
      </w:pPr>
      <w:r w:rsidRPr="00A16ADB">
        <w:t>MCU; ball &amp; plate system; series PID control; frame of MCU program; image processing; motor control.</w:t>
      </w:r>
      <w:r w:rsidR="002A089E">
        <w:rPr>
          <w:rFonts w:eastAsia="宋体"/>
        </w:rPr>
        <w:tab/>
      </w:r>
    </w:p>
    <w:p w14:paraId="04BCF39B" w14:textId="77777777" w:rsidR="002E2FC6" w:rsidRDefault="002A089E" w:rsidP="002A089E">
      <w:pPr>
        <w:pStyle w:val="afe"/>
        <w:tabs>
          <w:tab w:val="left" w:pos="7680"/>
        </w:tabs>
        <w:sectPr w:rsidR="002E2FC6">
          <w:footerReference w:type="default" r:id="rId8"/>
          <w:pgSz w:w="11906" w:h="16838"/>
          <w:pgMar w:top="1440" w:right="1134" w:bottom="1440" w:left="1701" w:header="851" w:footer="992" w:gutter="0"/>
          <w:pgNumType w:start="1"/>
          <w:cols w:space="720"/>
          <w:docGrid w:type="lines" w:linePitch="312"/>
        </w:sectPr>
      </w:pPr>
      <w:r>
        <w:tab/>
      </w:r>
    </w:p>
    <w:p w14:paraId="5FDA3382" w14:textId="77777777" w:rsidR="002E2FC6" w:rsidRDefault="002E2FC6" w:rsidP="002E2FC6">
      <w:pPr>
        <w:pStyle w:val="afe"/>
        <w:rPr>
          <w:rStyle w:val="a4"/>
        </w:rPr>
      </w:pPr>
      <w:r>
        <w:rPr>
          <w:rFonts w:hint="eastAsia"/>
        </w:rPr>
        <w:lastRenderedPageBreak/>
        <w:t>目 录</w:t>
      </w:r>
    </w:p>
    <w:p w14:paraId="50F6F6E4" w14:textId="77777777" w:rsidR="002E2FC6" w:rsidRDefault="002E2FC6" w:rsidP="002E2FC6"/>
    <w:p w14:paraId="2D6A5B8D" w14:textId="77777777" w:rsidR="00D33C41" w:rsidRDefault="002E2FC6">
      <w:pPr>
        <w:pStyle w:val="12"/>
        <w:tabs>
          <w:tab w:val="left" w:pos="420"/>
        </w:tabs>
        <w:rPr>
          <w:rFonts w:asciiTheme="minorHAnsi" w:eastAsiaTheme="minorEastAsia" w:hAnsiTheme="minorHAnsi" w:cstheme="minorBidi"/>
          <w:b w:val="0"/>
          <w:noProof/>
          <w:kern w:val="2"/>
          <w:sz w:val="21"/>
          <w:szCs w:val="22"/>
        </w:rPr>
      </w:pPr>
      <w:r>
        <w:rPr>
          <w:rFonts w:ascii="宋体" w:hAnsi="宋体"/>
          <w:sz w:val="28"/>
          <w:szCs w:val="28"/>
        </w:rPr>
        <w:fldChar w:fldCharType="begin"/>
      </w:r>
      <w:r>
        <w:rPr>
          <w:rFonts w:ascii="宋体" w:hAnsi="宋体"/>
          <w:sz w:val="28"/>
          <w:szCs w:val="28"/>
        </w:rPr>
        <w:instrText xml:space="preserve"> </w:instrText>
      </w:r>
      <w:r>
        <w:rPr>
          <w:rFonts w:ascii="宋体" w:hAnsi="宋体" w:hint="eastAsia"/>
          <w:sz w:val="28"/>
          <w:szCs w:val="28"/>
        </w:rPr>
        <w:instrText>TOC \o "1-3" \h \z \u</w:instrText>
      </w:r>
      <w:r>
        <w:rPr>
          <w:rFonts w:ascii="宋体" w:hAnsi="宋体"/>
          <w:sz w:val="28"/>
          <w:szCs w:val="28"/>
        </w:rPr>
        <w:instrText xml:space="preserve"> </w:instrText>
      </w:r>
      <w:r>
        <w:rPr>
          <w:rFonts w:ascii="宋体" w:hAnsi="宋体"/>
          <w:sz w:val="28"/>
          <w:szCs w:val="28"/>
        </w:rPr>
        <w:fldChar w:fldCharType="separate"/>
      </w:r>
      <w:hyperlink w:anchor="_Toc513989929" w:history="1">
        <w:r w:rsidR="00D33C41" w:rsidRPr="000B0BD2">
          <w:rPr>
            <w:rStyle w:val="a4"/>
            <w:noProof/>
          </w:rPr>
          <w:t>1</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绪论</w:t>
        </w:r>
        <w:r w:rsidR="00D33C41">
          <w:rPr>
            <w:noProof/>
            <w:webHidden/>
          </w:rPr>
          <w:tab/>
        </w:r>
        <w:r w:rsidR="00D33C41">
          <w:rPr>
            <w:noProof/>
            <w:webHidden/>
          </w:rPr>
          <w:fldChar w:fldCharType="begin"/>
        </w:r>
        <w:r w:rsidR="00D33C41">
          <w:rPr>
            <w:noProof/>
            <w:webHidden/>
          </w:rPr>
          <w:instrText xml:space="preserve"> PAGEREF _Toc513989929 \h </w:instrText>
        </w:r>
        <w:r w:rsidR="00D33C41">
          <w:rPr>
            <w:noProof/>
            <w:webHidden/>
          </w:rPr>
        </w:r>
        <w:r w:rsidR="00D33C41">
          <w:rPr>
            <w:noProof/>
            <w:webHidden/>
          </w:rPr>
          <w:fldChar w:fldCharType="separate"/>
        </w:r>
        <w:r w:rsidR="00D33C41">
          <w:rPr>
            <w:noProof/>
            <w:webHidden/>
          </w:rPr>
          <w:t>1</w:t>
        </w:r>
        <w:r w:rsidR="00D33C41">
          <w:rPr>
            <w:noProof/>
            <w:webHidden/>
          </w:rPr>
          <w:fldChar w:fldCharType="end"/>
        </w:r>
      </w:hyperlink>
    </w:p>
    <w:p w14:paraId="6446F814"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0" w:history="1">
        <w:r w:rsidR="00D33C41" w:rsidRPr="000B0BD2">
          <w:rPr>
            <w:rStyle w:val="a4"/>
            <w:noProof/>
          </w:rPr>
          <w:t>1.1</w:t>
        </w:r>
        <w:r w:rsidR="00D33C41">
          <w:rPr>
            <w:rFonts w:asciiTheme="minorHAnsi" w:eastAsiaTheme="minorEastAsia" w:hAnsiTheme="minorHAnsi" w:cstheme="minorBidi"/>
            <w:noProof/>
            <w:kern w:val="2"/>
            <w:sz w:val="21"/>
            <w:szCs w:val="22"/>
          </w:rPr>
          <w:tab/>
        </w:r>
        <w:r w:rsidR="00D33C41" w:rsidRPr="000B0BD2">
          <w:rPr>
            <w:rStyle w:val="a4"/>
            <w:rFonts w:hint="eastAsia"/>
            <w:noProof/>
          </w:rPr>
          <w:t>研究背景和意义</w:t>
        </w:r>
        <w:r w:rsidR="00D33C41">
          <w:rPr>
            <w:noProof/>
            <w:webHidden/>
          </w:rPr>
          <w:tab/>
        </w:r>
        <w:r w:rsidR="00D33C41">
          <w:rPr>
            <w:noProof/>
            <w:webHidden/>
          </w:rPr>
          <w:fldChar w:fldCharType="begin"/>
        </w:r>
        <w:r w:rsidR="00D33C41">
          <w:rPr>
            <w:noProof/>
            <w:webHidden/>
          </w:rPr>
          <w:instrText xml:space="preserve"> PAGEREF _Toc513989930 \h </w:instrText>
        </w:r>
        <w:r w:rsidR="00D33C41">
          <w:rPr>
            <w:noProof/>
            <w:webHidden/>
          </w:rPr>
        </w:r>
        <w:r w:rsidR="00D33C41">
          <w:rPr>
            <w:noProof/>
            <w:webHidden/>
          </w:rPr>
          <w:fldChar w:fldCharType="separate"/>
        </w:r>
        <w:r w:rsidR="00D33C41">
          <w:rPr>
            <w:noProof/>
            <w:webHidden/>
          </w:rPr>
          <w:t>1</w:t>
        </w:r>
        <w:r w:rsidR="00D33C41">
          <w:rPr>
            <w:noProof/>
            <w:webHidden/>
          </w:rPr>
          <w:fldChar w:fldCharType="end"/>
        </w:r>
      </w:hyperlink>
    </w:p>
    <w:p w14:paraId="11A7F887"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1" w:history="1">
        <w:r w:rsidR="00D33C41" w:rsidRPr="000B0BD2">
          <w:rPr>
            <w:rStyle w:val="a4"/>
            <w:noProof/>
          </w:rPr>
          <w:t>1.2</w:t>
        </w:r>
        <w:r w:rsidR="00D33C41">
          <w:rPr>
            <w:rFonts w:asciiTheme="minorHAnsi" w:eastAsiaTheme="minorEastAsia" w:hAnsiTheme="minorHAnsi" w:cstheme="minorBidi"/>
            <w:noProof/>
            <w:kern w:val="2"/>
            <w:sz w:val="21"/>
            <w:szCs w:val="22"/>
          </w:rPr>
          <w:tab/>
        </w:r>
        <w:r w:rsidR="00D33C41" w:rsidRPr="000B0BD2">
          <w:rPr>
            <w:rStyle w:val="a4"/>
            <w:rFonts w:hint="eastAsia"/>
            <w:noProof/>
          </w:rPr>
          <w:t>国内外研究现状</w:t>
        </w:r>
        <w:r w:rsidR="00D33C41">
          <w:rPr>
            <w:noProof/>
            <w:webHidden/>
          </w:rPr>
          <w:tab/>
        </w:r>
        <w:r w:rsidR="00D33C41">
          <w:rPr>
            <w:noProof/>
            <w:webHidden/>
          </w:rPr>
          <w:fldChar w:fldCharType="begin"/>
        </w:r>
        <w:r w:rsidR="00D33C41">
          <w:rPr>
            <w:noProof/>
            <w:webHidden/>
          </w:rPr>
          <w:instrText xml:space="preserve"> PAGEREF _Toc513989931 \h </w:instrText>
        </w:r>
        <w:r w:rsidR="00D33C41">
          <w:rPr>
            <w:noProof/>
            <w:webHidden/>
          </w:rPr>
        </w:r>
        <w:r w:rsidR="00D33C41">
          <w:rPr>
            <w:noProof/>
            <w:webHidden/>
          </w:rPr>
          <w:fldChar w:fldCharType="separate"/>
        </w:r>
        <w:r w:rsidR="00D33C41">
          <w:rPr>
            <w:noProof/>
            <w:webHidden/>
          </w:rPr>
          <w:t>2</w:t>
        </w:r>
        <w:r w:rsidR="00D33C41">
          <w:rPr>
            <w:noProof/>
            <w:webHidden/>
          </w:rPr>
          <w:fldChar w:fldCharType="end"/>
        </w:r>
      </w:hyperlink>
    </w:p>
    <w:p w14:paraId="73F5FDAD"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2" w:history="1">
        <w:r w:rsidR="00D33C41" w:rsidRPr="000B0BD2">
          <w:rPr>
            <w:rStyle w:val="a4"/>
            <w:noProof/>
          </w:rPr>
          <w:t>1.3</w:t>
        </w:r>
        <w:r w:rsidR="00D33C41">
          <w:rPr>
            <w:rFonts w:asciiTheme="minorHAnsi" w:eastAsiaTheme="minorEastAsia" w:hAnsiTheme="minorHAnsi" w:cstheme="minorBidi"/>
            <w:noProof/>
            <w:kern w:val="2"/>
            <w:sz w:val="21"/>
            <w:szCs w:val="22"/>
          </w:rPr>
          <w:tab/>
        </w:r>
        <w:r w:rsidR="00D33C41" w:rsidRPr="000B0BD2">
          <w:rPr>
            <w:rStyle w:val="a4"/>
            <w:rFonts w:hint="eastAsia"/>
            <w:noProof/>
          </w:rPr>
          <w:t>论文内容</w:t>
        </w:r>
        <w:r w:rsidR="00D33C41">
          <w:rPr>
            <w:noProof/>
            <w:webHidden/>
          </w:rPr>
          <w:tab/>
        </w:r>
        <w:r w:rsidR="00D33C41">
          <w:rPr>
            <w:noProof/>
            <w:webHidden/>
          </w:rPr>
          <w:fldChar w:fldCharType="begin"/>
        </w:r>
        <w:r w:rsidR="00D33C41">
          <w:rPr>
            <w:noProof/>
            <w:webHidden/>
          </w:rPr>
          <w:instrText xml:space="preserve"> PAGEREF _Toc513989932 \h </w:instrText>
        </w:r>
        <w:r w:rsidR="00D33C41">
          <w:rPr>
            <w:noProof/>
            <w:webHidden/>
          </w:rPr>
        </w:r>
        <w:r w:rsidR="00D33C41">
          <w:rPr>
            <w:noProof/>
            <w:webHidden/>
          </w:rPr>
          <w:fldChar w:fldCharType="separate"/>
        </w:r>
        <w:r w:rsidR="00D33C41">
          <w:rPr>
            <w:noProof/>
            <w:webHidden/>
          </w:rPr>
          <w:t>3</w:t>
        </w:r>
        <w:r w:rsidR="00D33C41">
          <w:rPr>
            <w:noProof/>
            <w:webHidden/>
          </w:rPr>
          <w:fldChar w:fldCharType="end"/>
        </w:r>
      </w:hyperlink>
    </w:p>
    <w:p w14:paraId="3F11BD40" w14:textId="77777777" w:rsidR="00D33C41" w:rsidRDefault="00DB1F0F">
      <w:pPr>
        <w:pStyle w:val="12"/>
        <w:tabs>
          <w:tab w:val="left" w:pos="420"/>
        </w:tabs>
        <w:rPr>
          <w:rFonts w:asciiTheme="minorHAnsi" w:eastAsiaTheme="minorEastAsia" w:hAnsiTheme="minorHAnsi" w:cstheme="minorBidi"/>
          <w:b w:val="0"/>
          <w:noProof/>
          <w:kern w:val="2"/>
          <w:sz w:val="21"/>
          <w:szCs w:val="22"/>
        </w:rPr>
      </w:pPr>
      <w:hyperlink w:anchor="_Toc513989933" w:history="1">
        <w:r w:rsidR="00D33C41" w:rsidRPr="000B0BD2">
          <w:rPr>
            <w:rStyle w:val="a4"/>
            <w:noProof/>
          </w:rPr>
          <w:t>2</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板球系统总体设计方案</w:t>
        </w:r>
        <w:r w:rsidR="00D33C41">
          <w:rPr>
            <w:noProof/>
            <w:webHidden/>
          </w:rPr>
          <w:tab/>
        </w:r>
        <w:r w:rsidR="00D33C41">
          <w:rPr>
            <w:noProof/>
            <w:webHidden/>
          </w:rPr>
          <w:fldChar w:fldCharType="begin"/>
        </w:r>
        <w:r w:rsidR="00D33C41">
          <w:rPr>
            <w:noProof/>
            <w:webHidden/>
          </w:rPr>
          <w:instrText xml:space="preserve"> PAGEREF _Toc513989933 \h </w:instrText>
        </w:r>
        <w:r w:rsidR="00D33C41">
          <w:rPr>
            <w:noProof/>
            <w:webHidden/>
          </w:rPr>
        </w:r>
        <w:r w:rsidR="00D33C41">
          <w:rPr>
            <w:noProof/>
            <w:webHidden/>
          </w:rPr>
          <w:fldChar w:fldCharType="separate"/>
        </w:r>
        <w:r w:rsidR="00D33C41">
          <w:rPr>
            <w:noProof/>
            <w:webHidden/>
          </w:rPr>
          <w:t>4</w:t>
        </w:r>
        <w:r w:rsidR="00D33C41">
          <w:rPr>
            <w:noProof/>
            <w:webHidden/>
          </w:rPr>
          <w:fldChar w:fldCharType="end"/>
        </w:r>
      </w:hyperlink>
    </w:p>
    <w:p w14:paraId="26960D34"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4" w:history="1">
        <w:r w:rsidR="00D33C41" w:rsidRPr="000B0BD2">
          <w:rPr>
            <w:rStyle w:val="a4"/>
            <w:noProof/>
          </w:rPr>
          <w:t>2.1</w:t>
        </w:r>
        <w:r w:rsidR="00D33C41">
          <w:rPr>
            <w:rFonts w:asciiTheme="minorHAnsi" w:eastAsiaTheme="minorEastAsia" w:hAnsiTheme="minorHAnsi" w:cstheme="minorBidi"/>
            <w:noProof/>
            <w:kern w:val="2"/>
            <w:sz w:val="21"/>
            <w:szCs w:val="22"/>
          </w:rPr>
          <w:tab/>
        </w:r>
        <w:r w:rsidR="00D33C41" w:rsidRPr="000B0BD2">
          <w:rPr>
            <w:rStyle w:val="a4"/>
            <w:rFonts w:hint="eastAsia"/>
            <w:noProof/>
          </w:rPr>
          <w:t>系统总体结构构建</w:t>
        </w:r>
        <w:r w:rsidR="00D33C41">
          <w:rPr>
            <w:noProof/>
            <w:webHidden/>
          </w:rPr>
          <w:tab/>
        </w:r>
        <w:r w:rsidR="00D33C41">
          <w:rPr>
            <w:noProof/>
            <w:webHidden/>
          </w:rPr>
          <w:fldChar w:fldCharType="begin"/>
        </w:r>
        <w:r w:rsidR="00D33C41">
          <w:rPr>
            <w:noProof/>
            <w:webHidden/>
          </w:rPr>
          <w:instrText xml:space="preserve"> PAGEREF _Toc513989934 \h </w:instrText>
        </w:r>
        <w:r w:rsidR="00D33C41">
          <w:rPr>
            <w:noProof/>
            <w:webHidden/>
          </w:rPr>
        </w:r>
        <w:r w:rsidR="00D33C41">
          <w:rPr>
            <w:noProof/>
            <w:webHidden/>
          </w:rPr>
          <w:fldChar w:fldCharType="separate"/>
        </w:r>
        <w:r w:rsidR="00D33C41">
          <w:rPr>
            <w:noProof/>
            <w:webHidden/>
          </w:rPr>
          <w:t>4</w:t>
        </w:r>
        <w:r w:rsidR="00D33C41">
          <w:rPr>
            <w:noProof/>
            <w:webHidden/>
          </w:rPr>
          <w:fldChar w:fldCharType="end"/>
        </w:r>
      </w:hyperlink>
    </w:p>
    <w:p w14:paraId="65854C45"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5" w:history="1">
        <w:r w:rsidR="00D33C41" w:rsidRPr="000B0BD2">
          <w:rPr>
            <w:rStyle w:val="a4"/>
            <w:noProof/>
          </w:rPr>
          <w:t>2.2</w:t>
        </w:r>
        <w:r w:rsidR="00D33C41">
          <w:rPr>
            <w:rFonts w:asciiTheme="minorHAnsi" w:eastAsiaTheme="minorEastAsia" w:hAnsiTheme="minorHAnsi" w:cstheme="minorBidi"/>
            <w:noProof/>
            <w:kern w:val="2"/>
            <w:sz w:val="21"/>
            <w:szCs w:val="22"/>
          </w:rPr>
          <w:tab/>
        </w:r>
        <w:r w:rsidR="00D33C41" w:rsidRPr="000B0BD2">
          <w:rPr>
            <w:rStyle w:val="a4"/>
            <w:noProof/>
          </w:rPr>
          <w:t>STM32</w:t>
        </w:r>
        <w:r w:rsidR="00D33C41" w:rsidRPr="000B0BD2">
          <w:rPr>
            <w:rStyle w:val="a4"/>
            <w:rFonts w:hint="eastAsia"/>
            <w:noProof/>
          </w:rPr>
          <w:t>控制器</w:t>
        </w:r>
        <w:r w:rsidR="00D33C41">
          <w:rPr>
            <w:noProof/>
            <w:webHidden/>
          </w:rPr>
          <w:tab/>
        </w:r>
        <w:r w:rsidR="00D33C41">
          <w:rPr>
            <w:noProof/>
            <w:webHidden/>
          </w:rPr>
          <w:fldChar w:fldCharType="begin"/>
        </w:r>
        <w:r w:rsidR="00D33C41">
          <w:rPr>
            <w:noProof/>
            <w:webHidden/>
          </w:rPr>
          <w:instrText xml:space="preserve"> PAGEREF _Toc513989935 \h </w:instrText>
        </w:r>
        <w:r w:rsidR="00D33C41">
          <w:rPr>
            <w:noProof/>
            <w:webHidden/>
          </w:rPr>
        </w:r>
        <w:r w:rsidR="00D33C41">
          <w:rPr>
            <w:noProof/>
            <w:webHidden/>
          </w:rPr>
          <w:fldChar w:fldCharType="separate"/>
        </w:r>
        <w:r w:rsidR="00D33C41">
          <w:rPr>
            <w:noProof/>
            <w:webHidden/>
          </w:rPr>
          <w:t>5</w:t>
        </w:r>
        <w:r w:rsidR="00D33C41">
          <w:rPr>
            <w:noProof/>
            <w:webHidden/>
          </w:rPr>
          <w:fldChar w:fldCharType="end"/>
        </w:r>
      </w:hyperlink>
    </w:p>
    <w:p w14:paraId="45CBDEBD"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36" w:history="1">
        <w:r w:rsidR="00D33C41" w:rsidRPr="000B0BD2">
          <w:rPr>
            <w:rStyle w:val="a4"/>
            <w:noProof/>
          </w:rPr>
          <w:t>2.3</w:t>
        </w:r>
        <w:r w:rsidR="00D33C41">
          <w:rPr>
            <w:rFonts w:asciiTheme="minorHAnsi" w:eastAsiaTheme="minorEastAsia" w:hAnsiTheme="minorHAnsi" w:cstheme="minorBidi"/>
            <w:noProof/>
            <w:kern w:val="2"/>
            <w:sz w:val="21"/>
            <w:szCs w:val="22"/>
          </w:rPr>
          <w:tab/>
        </w:r>
        <w:r w:rsidR="00D33C41" w:rsidRPr="000B0BD2">
          <w:rPr>
            <w:rStyle w:val="a4"/>
            <w:rFonts w:hint="eastAsia"/>
            <w:noProof/>
          </w:rPr>
          <w:t>动作执行单元</w:t>
        </w:r>
        <w:r w:rsidR="00D33C41">
          <w:rPr>
            <w:noProof/>
            <w:webHidden/>
          </w:rPr>
          <w:tab/>
        </w:r>
        <w:r w:rsidR="00D33C41">
          <w:rPr>
            <w:noProof/>
            <w:webHidden/>
          </w:rPr>
          <w:fldChar w:fldCharType="begin"/>
        </w:r>
        <w:r w:rsidR="00D33C41">
          <w:rPr>
            <w:noProof/>
            <w:webHidden/>
          </w:rPr>
          <w:instrText xml:space="preserve"> PAGEREF _Toc513989936 \h </w:instrText>
        </w:r>
        <w:r w:rsidR="00D33C41">
          <w:rPr>
            <w:noProof/>
            <w:webHidden/>
          </w:rPr>
        </w:r>
        <w:r w:rsidR="00D33C41">
          <w:rPr>
            <w:noProof/>
            <w:webHidden/>
          </w:rPr>
          <w:fldChar w:fldCharType="separate"/>
        </w:r>
        <w:r w:rsidR="00D33C41">
          <w:rPr>
            <w:noProof/>
            <w:webHidden/>
          </w:rPr>
          <w:t>6</w:t>
        </w:r>
        <w:r w:rsidR="00D33C41">
          <w:rPr>
            <w:noProof/>
            <w:webHidden/>
          </w:rPr>
          <w:fldChar w:fldCharType="end"/>
        </w:r>
      </w:hyperlink>
    </w:p>
    <w:p w14:paraId="392CD32D"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37" w:history="1">
        <w:r w:rsidR="00D33C41" w:rsidRPr="000B0BD2">
          <w:rPr>
            <w:rStyle w:val="a4"/>
            <w:noProof/>
          </w:rPr>
          <w:t>2.3.1</w:t>
        </w:r>
        <w:r w:rsidR="00D33C41">
          <w:rPr>
            <w:rFonts w:asciiTheme="minorHAnsi" w:eastAsiaTheme="minorEastAsia" w:hAnsiTheme="minorHAnsi" w:cstheme="minorBidi"/>
            <w:noProof/>
            <w:kern w:val="2"/>
            <w:sz w:val="21"/>
            <w:szCs w:val="22"/>
          </w:rPr>
          <w:tab/>
        </w:r>
        <w:r w:rsidR="00D33C41" w:rsidRPr="000B0BD2">
          <w:rPr>
            <w:rStyle w:val="a4"/>
            <w:rFonts w:hint="eastAsia"/>
            <w:noProof/>
          </w:rPr>
          <w:t>电机的选择</w:t>
        </w:r>
        <w:r w:rsidR="00D33C41">
          <w:rPr>
            <w:noProof/>
            <w:webHidden/>
          </w:rPr>
          <w:tab/>
        </w:r>
        <w:r w:rsidR="00D33C41">
          <w:rPr>
            <w:noProof/>
            <w:webHidden/>
          </w:rPr>
          <w:fldChar w:fldCharType="begin"/>
        </w:r>
        <w:r w:rsidR="00D33C41">
          <w:rPr>
            <w:noProof/>
            <w:webHidden/>
          </w:rPr>
          <w:instrText xml:space="preserve"> PAGEREF _Toc513989937 \h </w:instrText>
        </w:r>
        <w:r w:rsidR="00D33C41">
          <w:rPr>
            <w:noProof/>
            <w:webHidden/>
          </w:rPr>
        </w:r>
        <w:r w:rsidR="00D33C41">
          <w:rPr>
            <w:noProof/>
            <w:webHidden/>
          </w:rPr>
          <w:fldChar w:fldCharType="separate"/>
        </w:r>
        <w:r w:rsidR="00D33C41">
          <w:rPr>
            <w:noProof/>
            <w:webHidden/>
          </w:rPr>
          <w:t>6</w:t>
        </w:r>
        <w:r w:rsidR="00D33C41">
          <w:rPr>
            <w:noProof/>
            <w:webHidden/>
          </w:rPr>
          <w:fldChar w:fldCharType="end"/>
        </w:r>
      </w:hyperlink>
    </w:p>
    <w:p w14:paraId="07AE2903"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38" w:history="1">
        <w:r w:rsidR="00D33C41" w:rsidRPr="000B0BD2">
          <w:rPr>
            <w:rStyle w:val="a4"/>
            <w:noProof/>
          </w:rPr>
          <w:t>2.3.2</w:t>
        </w:r>
        <w:r w:rsidR="00D33C41">
          <w:rPr>
            <w:rFonts w:asciiTheme="minorHAnsi" w:eastAsiaTheme="minorEastAsia" w:hAnsiTheme="minorHAnsi" w:cstheme="minorBidi"/>
            <w:noProof/>
            <w:kern w:val="2"/>
            <w:sz w:val="21"/>
            <w:szCs w:val="22"/>
          </w:rPr>
          <w:tab/>
        </w:r>
        <w:r w:rsidR="00D33C41" w:rsidRPr="000B0BD2">
          <w:rPr>
            <w:rStyle w:val="a4"/>
            <w:rFonts w:hint="eastAsia"/>
            <w:noProof/>
          </w:rPr>
          <w:t>直线电机</w:t>
        </w:r>
        <w:r w:rsidR="00D33C41">
          <w:rPr>
            <w:noProof/>
            <w:webHidden/>
          </w:rPr>
          <w:tab/>
        </w:r>
        <w:r w:rsidR="00D33C41">
          <w:rPr>
            <w:noProof/>
            <w:webHidden/>
          </w:rPr>
          <w:fldChar w:fldCharType="begin"/>
        </w:r>
        <w:r w:rsidR="00D33C41">
          <w:rPr>
            <w:noProof/>
            <w:webHidden/>
          </w:rPr>
          <w:instrText xml:space="preserve"> PAGEREF _Toc513989938 \h </w:instrText>
        </w:r>
        <w:r w:rsidR="00D33C41">
          <w:rPr>
            <w:noProof/>
            <w:webHidden/>
          </w:rPr>
        </w:r>
        <w:r w:rsidR="00D33C41">
          <w:rPr>
            <w:noProof/>
            <w:webHidden/>
          </w:rPr>
          <w:fldChar w:fldCharType="separate"/>
        </w:r>
        <w:r w:rsidR="00D33C41">
          <w:rPr>
            <w:noProof/>
            <w:webHidden/>
          </w:rPr>
          <w:t>6</w:t>
        </w:r>
        <w:r w:rsidR="00D33C41">
          <w:rPr>
            <w:noProof/>
            <w:webHidden/>
          </w:rPr>
          <w:fldChar w:fldCharType="end"/>
        </w:r>
      </w:hyperlink>
    </w:p>
    <w:p w14:paraId="3F680C64"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39" w:history="1">
        <w:r w:rsidR="00D33C41" w:rsidRPr="000B0BD2">
          <w:rPr>
            <w:rStyle w:val="a4"/>
            <w:noProof/>
          </w:rPr>
          <w:t>2.3.3</w:t>
        </w:r>
        <w:r w:rsidR="00D33C41">
          <w:rPr>
            <w:rFonts w:asciiTheme="minorHAnsi" w:eastAsiaTheme="minorEastAsia" w:hAnsiTheme="minorHAnsi" w:cstheme="minorBidi"/>
            <w:noProof/>
            <w:kern w:val="2"/>
            <w:sz w:val="21"/>
            <w:szCs w:val="22"/>
          </w:rPr>
          <w:tab/>
        </w:r>
        <w:r w:rsidR="00D33C41" w:rsidRPr="000B0BD2">
          <w:rPr>
            <w:rStyle w:val="a4"/>
            <w:rFonts w:hint="eastAsia"/>
            <w:noProof/>
          </w:rPr>
          <w:t>电机驱动模块</w:t>
        </w:r>
        <w:r w:rsidR="00D33C41">
          <w:rPr>
            <w:noProof/>
            <w:webHidden/>
          </w:rPr>
          <w:tab/>
        </w:r>
        <w:r w:rsidR="00D33C41">
          <w:rPr>
            <w:noProof/>
            <w:webHidden/>
          </w:rPr>
          <w:fldChar w:fldCharType="begin"/>
        </w:r>
        <w:r w:rsidR="00D33C41">
          <w:rPr>
            <w:noProof/>
            <w:webHidden/>
          </w:rPr>
          <w:instrText xml:space="preserve"> PAGEREF _Toc513989939 \h </w:instrText>
        </w:r>
        <w:r w:rsidR="00D33C41">
          <w:rPr>
            <w:noProof/>
            <w:webHidden/>
          </w:rPr>
        </w:r>
        <w:r w:rsidR="00D33C41">
          <w:rPr>
            <w:noProof/>
            <w:webHidden/>
          </w:rPr>
          <w:fldChar w:fldCharType="separate"/>
        </w:r>
        <w:r w:rsidR="00D33C41">
          <w:rPr>
            <w:noProof/>
            <w:webHidden/>
          </w:rPr>
          <w:t>7</w:t>
        </w:r>
        <w:r w:rsidR="00D33C41">
          <w:rPr>
            <w:noProof/>
            <w:webHidden/>
          </w:rPr>
          <w:fldChar w:fldCharType="end"/>
        </w:r>
      </w:hyperlink>
    </w:p>
    <w:p w14:paraId="15B029EE"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40" w:history="1">
        <w:r w:rsidR="00D33C41" w:rsidRPr="000B0BD2">
          <w:rPr>
            <w:rStyle w:val="a4"/>
            <w:noProof/>
          </w:rPr>
          <w:t>2.4</w:t>
        </w:r>
        <w:r w:rsidR="00D33C41">
          <w:rPr>
            <w:rFonts w:asciiTheme="minorHAnsi" w:eastAsiaTheme="minorEastAsia" w:hAnsiTheme="minorHAnsi" w:cstheme="minorBidi"/>
            <w:noProof/>
            <w:kern w:val="2"/>
            <w:sz w:val="21"/>
            <w:szCs w:val="22"/>
          </w:rPr>
          <w:tab/>
        </w:r>
        <w:r w:rsidR="00D33C41" w:rsidRPr="000B0BD2">
          <w:rPr>
            <w:rStyle w:val="a4"/>
            <w:rFonts w:hint="eastAsia"/>
            <w:noProof/>
          </w:rPr>
          <w:t>摄像头模块</w:t>
        </w:r>
        <w:r w:rsidR="00D33C41">
          <w:rPr>
            <w:noProof/>
            <w:webHidden/>
          </w:rPr>
          <w:tab/>
        </w:r>
        <w:r w:rsidR="00D33C41">
          <w:rPr>
            <w:noProof/>
            <w:webHidden/>
          </w:rPr>
          <w:fldChar w:fldCharType="begin"/>
        </w:r>
        <w:r w:rsidR="00D33C41">
          <w:rPr>
            <w:noProof/>
            <w:webHidden/>
          </w:rPr>
          <w:instrText xml:space="preserve"> PAGEREF _Toc513989940 \h </w:instrText>
        </w:r>
        <w:r w:rsidR="00D33C41">
          <w:rPr>
            <w:noProof/>
            <w:webHidden/>
          </w:rPr>
        </w:r>
        <w:r w:rsidR="00D33C41">
          <w:rPr>
            <w:noProof/>
            <w:webHidden/>
          </w:rPr>
          <w:fldChar w:fldCharType="separate"/>
        </w:r>
        <w:r w:rsidR="00D33C41">
          <w:rPr>
            <w:noProof/>
            <w:webHidden/>
          </w:rPr>
          <w:t>8</w:t>
        </w:r>
        <w:r w:rsidR="00D33C41">
          <w:rPr>
            <w:noProof/>
            <w:webHidden/>
          </w:rPr>
          <w:fldChar w:fldCharType="end"/>
        </w:r>
      </w:hyperlink>
    </w:p>
    <w:p w14:paraId="22453B85"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41" w:history="1">
        <w:r w:rsidR="00D33C41" w:rsidRPr="000B0BD2">
          <w:rPr>
            <w:rStyle w:val="a4"/>
            <w:noProof/>
          </w:rPr>
          <w:t>2.4.1</w:t>
        </w:r>
        <w:r w:rsidR="00D33C41">
          <w:rPr>
            <w:rFonts w:asciiTheme="minorHAnsi" w:eastAsiaTheme="minorEastAsia" w:hAnsiTheme="minorHAnsi" w:cstheme="minorBidi"/>
            <w:noProof/>
            <w:kern w:val="2"/>
            <w:sz w:val="21"/>
            <w:szCs w:val="22"/>
          </w:rPr>
          <w:tab/>
        </w:r>
        <w:r w:rsidR="00D33C41" w:rsidRPr="000B0BD2">
          <w:rPr>
            <w:rStyle w:val="a4"/>
            <w:rFonts w:hint="eastAsia"/>
            <w:noProof/>
          </w:rPr>
          <w:t>摄像头的选型</w:t>
        </w:r>
        <w:r w:rsidR="00D33C41">
          <w:rPr>
            <w:noProof/>
            <w:webHidden/>
          </w:rPr>
          <w:tab/>
        </w:r>
        <w:r w:rsidR="00D33C41">
          <w:rPr>
            <w:noProof/>
            <w:webHidden/>
          </w:rPr>
          <w:fldChar w:fldCharType="begin"/>
        </w:r>
        <w:r w:rsidR="00D33C41">
          <w:rPr>
            <w:noProof/>
            <w:webHidden/>
          </w:rPr>
          <w:instrText xml:space="preserve"> PAGEREF _Toc513989941 \h </w:instrText>
        </w:r>
        <w:r w:rsidR="00D33C41">
          <w:rPr>
            <w:noProof/>
            <w:webHidden/>
          </w:rPr>
        </w:r>
        <w:r w:rsidR="00D33C41">
          <w:rPr>
            <w:noProof/>
            <w:webHidden/>
          </w:rPr>
          <w:fldChar w:fldCharType="separate"/>
        </w:r>
        <w:r w:rsidR="00D33C41">
          <w:rPr>
            <w:noProof/>
            <w:webHidden/>
          </w:rPr>
          <w:t>8</w:t>
        </w:r>
        <w:r w:rsidR="00D33C41">
          <w:rPr>
            <w:noProof/>
            <w:webHidden/>
          </w:rPr>
          <w:fldChar w:fldCharType="end"/>
        </w:r>
      </w:hyperlink>
    </w:p>
    <w:p w14:paraId="55092FA9"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42" w:history="1">
        <w:r w:rsidR="00D33C41" w:rsidRPr="000B0BD2">
          <w:rPr>
            <w:rStyle w:val="a4"/>
            <w:noProof/>
          </w:rPr>
          <w:t>2.4.2</w:t>
        </w:r>
        <w:r w:rsidR="00D33C41">
          <w:rPr>
            <w:rFonts w:asciiTheme="minorHAnsi" w:eastAsiaTheme="minorEastAsia" w:hAnsiTheme="minorHAnsi" w:cstheme="minorBidi"/>
            <w:noProof/>
            <w:kern w:val="2"/>
            <w:sz w:val="21"/>
            <w:szCs w:val="22"/>
          </w:rPr>
          <w:tab/>
        </w:r>
        <w:r w:rsidR="00D33C41" w:rsidRPr="000B0BD2">
          <w:rPr>
            <w:rStyle w:val="a4"/>
            <w:noProof/>
          </w:rPr>
          <w:t>openMV</w:t>
        </w:r>
        <w:r w:rsidR="00D33C41" w:rsidRPr="000B0BD2">
          <w:rPr>
            <w:rStyle w:val="a4"/>
            <w:rFonts w:hint="eastAsia"/>
            <w:noProof/>
          </w:rPr>
          <w:t>图像传感器模块</w:t>
        </w:r>
        <w:r w:rsidR="00D33C41">
          <w:rPr>
            <w:noProof/>
            <w:webHidden/>
          </w:rPr>
          <w:tab/>
        </w:r>
        <w:r w:rsidR="00D33C41">
          <w:rPr>
            <w:noProof/>
            <w:webHidden/>
          </w:rPr>
          <w:fldChar w:fldCharType="begin"/>
        </w:r>
        <w:r w:rsidR="00D33C41">
          <w:rPr>
            <w:noProof/>
            <w:webHidden/>
          </w:rPr>
          <w:instrText xml:space="preserve"> PAGEREF _Toc513989942 \h </w:instrText>
        </w:r>
        <w:r w:rsidR="00D33C41">
          <w:rPr>
            <w:noProof/>
            <w:webHidden/>
          </w:rPr>
        </w:r>
        <w:r w:rsidR="00D33C41">
          <w:rPr>
            <w:noProof/>
            <w:webHidden/>
          </w:rPr>
          <w:fldChar w:fldCharType="separate"/>
        </w:r>
        <w:r w:rsidR="00D33C41">
          <w:rPr>
            <w:noProof/>
            <w:webHidden/>
          </w:rPr>
          <w:t>8</w:t>
        </w:r>
        <w:r w:rsidR="00D33C41">
          <w:rPr>
            <w:noProof/>
            <w:webHidden/>
          </w:rPr>
          <w:fldChar w:fldCharType="end"/>
        </w:r>
      </w:hyperlink>
    </w:p>
    <w:p w14:paraId="5C765822"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43" w:history="1">
        <w:r w:rsidR="00D33C41" w:rsidRPr="000B0BD2">
          <w:rPr>
            <w:rStyle w:val="a4"/>
            <w:noProof/>
          </w:rPr>
          <w:t>2.5</w:t>
        </w:r>
        <w:r w:rsidR="00D33C41">
          <w:rPr>
            <w:rFonts w:asciiTheme="minorHAnsi" w:eastAsiaTheme="minorEastAsia" w:hAnsiTheme="minorHAnsi" w:cstheme="minorBidi"/>
            <w:noProof/>
            <w:kern w:val="2"/>
            <w:sz w:val="21"/>
            <w:szCs w:val="22"/>
          </w:rPr>
          <w:tab/>
        </w:r>
        <w:r w:rsidR="00D33C41" w:rsidRPr="000B0BD2">
          <w:rPr>
            <w:rStyle w:val="a4"/>
            <w:rFonts w:hint="eastAsia"/>
            <w:noProof/>
          </w:rPr>
          <w:t>角度测量模块</w:t>
        </w:r>
        <w:r w:rsidR="00D33C41">
          <w:rPr>
            <w:noProof/>
            <w:webHidden/>
          </w:rPr>
          <w:tab/>
        </w:r>
        <w:r w:rsidR="00D33C41">
          <w:rPr>
            <w:noProof/>
            <w:webHidden/>
          </w:rPr>
          <w:fldChar w:fldCharType="begin"/>
        </w:r>
        <w:r w:rsidR="00D33C41">
          <w:rPr>
            <w:noProof/>
            <w:webHidden/>
          </w:rPr>
          <w:instrText xml:space="preserve"> PAGEREF _Toc513989943 \h </w:instrText>
        </w:r>
        <w:r w:rsidR="00D33C41">
          <w:rPr>
            <w:noProof/>
            <w:webHidden/>
          </w:rPr>
        </w:r>
        <w:r w:rsidR="00D33C41">
          <w:rPr>
            <w:noProof/>
            <w:webHidden/>
          </w:rPr>
          <w:fldChar w:fldCharType="separate"/>
        </w:r>
        <w:r w:rsidR="00D33C41">
          <w:rPr>
            <w:noProof/>
            <w:webHidden/>
          </w:rPr>
          <w:t>9</w:t>
        </w:r>
        <w:r w:rsidR="00D33C41">
          <w:rPr>
            <w:noProof/>
            <w:webHidden/>
          </w:rPr>
          <w:fldChar w:fldCharType="end"/>
        </w:r>
      </w:hyperlink>
    </w:p>
    <w:p w14:paraId="43200637"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44" w:history="1">
        <w:r w:rsidR="00D33C41" w:rsidRPr="000B0BD2">
          <w:rPr>
            <w:rStyle w:val="a4"/>
            <w:noProof/>
          </w:rPr>
          <w:t>2.5.1</w:t>
        </w:r>
        <w:r w:rsidR="00D33C41">
          <w:rPr>
            <w:rFonts w:asciiTheme="minorHAnsi" w:eastAsiaTheme="minorEastAsia" w:hAnsiTheme="minorHAnsi" w:cstheme="minorBidi"/>
            <w:noProof/>
            <w:kern w:val="2"/>
            <w:sz w:val="21"/>
            <w:szCs w:val="22"/>
          </w:rPr>
          <w:tab/>
        </w:r>
        <w:r w:rsidR="00D33C41" w:rsidRPr="000B0BD2">
          <w:rPr>
            <w:rStyle w:val="a4"/>
            <w:rFonts w:hint="eastAsia"/>
            <w:noProof/>
          </w:rPr>
          <w:t>角度传感器的选择</w:t>
        </w:r>
        <w:r w:rsidR="00D33C41">
          <w:rPr>
            <w:noProof/>
            <w:webHidden/>
          </w:rPr>
          <w:tab/>
        </w:r>
        <w:r w:rsidR="00D33C41">
          <w:rPr>
            <w:noProof/>
            <w:webHidden/>
          </w:rPr>
          <w:fldChar w:fldCharType="begin"/>
        </w:r>
        <w:r w:rsidR="00D33C41">
          <w:rPr>
            <w:noProof/>
            <w:webHidden/>
          </w:rPr>
          <w:instrText xml:space="preserve"> PAGEREF _Toc513989944 \h </w:instrText>
        </w:r>
        <w:r w:rsidR="00D33C41">
          <w:rPr>
            <w:noProof/>
            <w:webHidden/>
          </w:rPr>
        </w:r>
        <w:r w:rsidR="00D33C41">
          <w:rPr>
            <w:noProof/>
            <w:webHidden/>
          </w:rPr>
          <w:fldChar w:fldCharType="separate"/>
        </w:r>
        <w:r w:rsidR="00D33C41">
          <w:rPr>
            <w:noProof/>
            <w:webHidden/>
          </w:rPr>
          <w:t>9</w:t>
        </w:r>
        <w:r w:rsidR="00D33C41">
          <w:rPr>
            <w:noProof/>
            <w:webHidden/>
          </w:rPr>
          <w:fldChar w:fldCharType="end"/>
        </w:r>
      </w:hyperlink>
    </w:p>
    <w:p w14:paraId="3E9B3B1B"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45" w:history="1">
        <w:r w:rsidR="00D33C41" w:rsidRPr="000B0BD2">
          <w:rPr>
            <w:rStyle w:val="a4"/>
            <w:noProof/>
          </w:rPr>
          <w:t>2.5.2</w:t>
        </w:r>
        <w:r w:rsidR="00D33C41">
          <w:rPr>
            <w:rFonts w:asciiTheme="minorHAnsi" w:eastAsiaTheme="minorEastAsia" w:hAnsiTheme="minorHAnsi" w:cstheme="minorBidi"/>
            <w:noProof/>
            <w:kern w:val="2"/>
            <w:sz w:val="21"/>
            <w:szCs w:val="22"/>
          </w:rPr>
          <w:tab/>
        </w:r>
        <w:r w:rsidR="00D33C41" w:rsidRPr="000B0BD2">
          <w:rPr>
            <w:rStyle w:val="a4"/>
            <w:noProof/>
          </w:rPr>
          <w:t>MPU6050</w:t>
        </w:r>
        <w:r w:rsidR="00D33C41" w:rsidRPr="000B0BD2">
          <w:rPr>
            <w:rStyle w:val="a4"/>
            <w:rFonts w:hint="eastAsia"/>
            <w:noProof/>
          </w:rPr>
          <w:t>六轴传感器</w:t>
        </w:r>
        <w:r w:rsidR="00D33C41">
          <w:rPr>
            <w:noProof/>
            <w:webHidden/>
          </w:rPr>
          <w:tab/>
        </w:r>
        <w:r w:rsidR="00D33C41">
          <w:rPr>
            <w:noProof/>
            <w:webHidden/>
          </w:rPr>
          <w:fldChar w:fldCharType="begin"/>
        </w:r>
        <w:r w:rsidR="00D33C41">
          <w:rPr>
            <w:noProof/>
            <w:webHidden/>
          </w:rPr>
          <w:instrText xml:space="preserve"> PAGEREF _Toc513989945 \h </w:instrText>
        </w:r>
        <w:r w:rsidR="00D33C41">
          <w:rPr>
            <w:noProof/>
            <w:webHidden/>
          </w:rPr>
        </w:r>
        <w:r w:rsidR="00D33C41">
          <w:rPr>
            <w:noProof/>
            <w:webHidden/>
          </w:rPr>
          <w:fldChar w:fldCharType="separate"/>
        </w:r>
        <w:r w:rsidR="00D33C41">
          <w:rPr>
            <w:noProof/>
            <w:webHidden/>
          </w:rPr>
          <w:t>10</w:t>
        </w:r>
        <w:r w:rsidR="00D33C41">
          <w:rPr>
            <w:noProof/>
            <w:webHidden/>
          </w:rPr>
          <w:fldChar w:fldCharType="end"/>
        </w:r>
      </w:hyperlink>
    </w:p>
    <w:p w14:paraId="64374D74" w14:textId="77777777" w:rsidR="00D33C41" w:rsidRDefault="00DB1F0F">
      <w:pPr>
        <w:pStyle w:val="12"/>
        <w:tabs>
          <w:tab w:val="left" w:pos="420"/>
        </w:tabs>
        <w:rPr>
          <w:rFonts w:asciiTheme="minorHAnsi" w:eastAsiaTheme="minorEastAsia" w:hAnsiTheme="minorHAnsi" w:cstheme="minorBidi"/>
          <w:b w:val="0"/>
          <w:noProof/>
          <w:kern w:val="2"/>
          <w:sz w:val="21"/>
          <w:szCs w:val="22"/>
        </w:rPr>
      </w:pPr>
      <w:hyperlink w:anchor="_Toc513989946" w:history="1">
        <w:r w:rsidR="00D33C41" w:rsidRPr="000B0BD2">
          <w:rPr>
            <w:rStyle w:val="a4"/>
            <w:noProof/>
          </w:rPr>
          <w:t>3</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板球系统程序设计</w:t>
        </w:r>
        <w:r w:rsidR="00D33C41">
          <w:rPr>
            <w:noProof/>
            <w:webHidden/>
          </w:rPr>
          <w:tab/>
        </w:r>
        <w:r w:rsidR="00D33C41">
          <w:rPr>
            <w:noProof/>
            <w:webHidden/>
          </w:rPr>
          <w:fldChar w:fldCharType="begin"/>
        </w:r>
        <w:r w:rsidR="00D33C41">
          <w:rPr>
            <w:noProof/>
            <w:webHidden/>
          </w:rPr>
          <w:instrText xml:space="preserve"> PAGEREF _Toc513989946 \h </w:instrText>
        </w:r>
        <w:r w:rsidR="00D33C41">
          <w:rPr>
            <w:noProof/>
            <w:webHidden/>
          </w:rPr>
        </w:r>
        <w:r w:rsidR="00D33C41">
          <w:rPr>
            <w:noProof/>
            <w:webHidden/>
          </w:rPr>
          <w:fldChar w:fldCharType="separate"/>
        </w:r>
        <w:r w:rsidR="00D33C41">
          <w:rPr>
            <w:noProof/>
            <w:webHidden/>
          </w:rPr>
          <w:t>11</w:t>
        </w:r>
        <w:r w:rsidR="00D33C41">
          <w:rPr>
            <w:noProof/>
            <w:webHidden/>
          </w:rPr>
          <w:fldChar w:fldCharType="end"/>
        </w:r>
      </w:hyperlink>
    </w:p>
    <w:p w14:paraId="38A34265"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47" w:history="1">
        <w:r w:rsidR="00D33C41" w:rsidRPr="000B0BD2">
          <w:rPr>
            <w:rStyle w:val="a4"/>
            <w:noProof/>
          </w:rPr>
          <w:t>3.1</w:t>
        </w:r>
        <w:r w:rsidR="00D33C41">
          <w:rPr>
            <w:rFonts w:asciiTheme="minorHAnsi" w:eastAsiaTheme="minorEastAsia" w:hAnsiTheme="minorHAnsi" w:cstheme="minorBidi"/>
            <w:noProof/>
            <w:kern w:val="2"/>
            <w:sz w:val="21"/>
            <w:szCs w:val="22"/>
          </w:rPr>
          <w:tab/>
        </w:r>
        <w:r w:rsidR="00D33C41" w:rsidRPr="000B0BD2">
          <w:rPr>
            <w:rStyle w:val="a4"/>
            <w:rFonts w:hint="eastAsia"/>
            <w:noProof/>
          </w:rPr>
          <w:t>板球控制系统的程序构架</w:t>
        </w:r>
        <w:r w:rsidR="00D33C41">
          <w:rPr>
            <w:noProof/>
            <w:webHidden/>
          </w:rPr>
          <w:tab/>
        </w:r>
        <w:r w:rsidR="00D33C41">
          <w:rPr>
            <w:noProof/>
            <w:webHidden/>
          </w:rPr>
          <w:fldChar w:fldCharType="begin"/>
        </w:r>
        <w:r w:rsidR="00D33C41">
          <w:rPr>
            <w:noProof/>
            <w:webHidden/>
          </w:rPr>
          <w:instrText xml:space="preserve"> PAGEREF _Toc513989947 \h </w:instrText>
        </w:r>
        <w:r w:rsidR="00D33C41">
          <w:rPr>
            <w:noProof/>
            <w:webHidden/>
          </w:rPr>
        </w:r>
        <w:r w:rsidR="00D33C41">
          <w:rPr>
            <w:noProof/>
            <w:webHidden/>
          </w:rPr>
          <w:fldChar w:fldCharType="separate"/>
        </w:r>
        <w:r w:rsidR="00D33C41">
          <w:rPr>
            <w:noProof/>
            <w:webHidden/>
          </w:rPr>
          <w:t>11</w:t>
        </w:r>
        <w:r w:rsidR="00D33C41">
          <w:rPr>
            <w:noProof/>
            <w:webHidden/>
          </w:rPr>
          <w:fldChar w:fldCharType="end"/>
        </w:r>
      </w:hyperlink>
    </w:p>
    <w:p w14:paraId="6A36DBB4"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48" w:history="1">
        <w:r w:rsidR="00D33C41" w:rsidRPr="000B0BD2">
          <w:rPr>
            <w:rStyle w:val="a4"/>
            <w:noProof/>
          </w:rPr>
          <w:t>3.2</w:t>
        </w:r>
        <w:r w:rsidR="00D33C41">
          <w:rPr>
            <w:rFonts w:asciiTheme="minorHAnsi" w:eastAsiaTheme="minorEastAsia" w:hAnsiTheme="minorHAnsi" w:cstheme="minorBidi"/>
            <w:noProof/>
            <w:kern w:val="2"/>
            <w:sz w:val="21"/>
            <w:szCs w:val="22"/>
          </w:rPr>
          <w:tab/>
        </w:r>
        <w:r w:rsidR="00D33C41" w:rsidRPr="000B0BD2">
          <w:rPr>
            <w:rStyle w:val="a4"/>
            <w:rFonts w:hint="eastAsia"/>
            <w:noProof/>
          </w:rPr>
          <w:t>驱动模块的设计</w:t>
        </w:r>
        <w:r w:rsidR="00D33C41">
          <w:rPr>
            <w:noProof/>
            <w:webHidden/>
          </w:rPr>
          <w:tab/>
        </w:r>
        <w:r w:rsidR="00D33C41">
          <w:rPr>
            <w:noProof/>
            <w:webHidden/>
          </w:rPr>
          <w:fldChar w:fldCharType="begin"/>
        </w:r>
        <w:r w:rsidR="00D33C41">
          <w:rPr>
            <w:noProof/>
            <w:webHidden/>
          </w:rPr>
          <w:instrText xml:space="preserve"> PAGEREF _Toc513989948 \h </w:instrText>
        </w:r>
        <w:r w:rsidR="00D33C41">
          <w:rPr>
            <w:noProof/>
            <w:webHidden/>
          </w:rPr>
        </w:r>
        <w:r w:rsidR="00D33C41">
          <w:rPr>
            <w:noProof/>
            <w:webHidden/>
          </w:rPr>
          <w:fldChar w:fldCharType="separate"/>
        </w:r>
        <w:r w:rsidR="00D33C41">
          <w:rPr>
            <w:noProof/>
            <w:webHidden/>
          </w:rPr>
          <w:t>12</w:t>
        </w:r>
        <w:r w:rsidR="00D33C41">
          <w:rPr>
            <w:noProof/>
            <w:webHidden/>
          </w:rPr>
          <w:fldChar w:fldCharType="end"/>
        </w:r>
      </w:hyperlink>
    </w:p>
    <w:p w14:paraId="55977F60"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49" w:history="1">
        <w:r w:rsidR="00D33C41" w:rsidRPr="000B0BD2">
          <w:rPr>
            <w:rStyle w:val="a4"/>
            <w:noProof/>
          </w:rPr>
          <w:t>3.2.1</w:t>
        </w:r>
        <w:r w:rsidR="00D33C41">
          <w:rPr>
            <w:rFonts w:asciiTheme="minorHAnsi" w:eastAsiaTheme="minorEastAsia" w:hAnsiTheme="minorHAnsi" w:cstheme="minorBidi"/>
            <w:noProof/>
            <w:kern w:val="2"/>
            <w:sz w:val="21"/>
            <w:szCs w:val="22"/>
          </w:rPr>
          <w:tab/>
        </w:r>
        <w:r w:rsidR="00D33C41" w:rsidRPr="000B0BD2">
          <w:rPr>
            <w:rStyle w:val="a4"/>
            <w:noProof/>
          </w:rPr>
          <w:t>openMV</w:t>
        </w:r>
        <w:r w:rsidR="00D33C41" w:rsidRPr="000B0BD2">
          <w:rPr>
            <w:rStyle w:val="a4"/>
            <w:rFonts w:hint="eastAsia"/>
            <w:noProof/>
          </w:rPr>
          <w:t>驱动程序</w:t>
        </w:r>
        <w:r w:rsidR="00D33C41">
          <w:rPr>
            <w:noProof/>
            <w:webHidden/>
          </w:rPr>
          <w:tab/>
        </w:r>
        <w:r w:rsidR="00D33C41">
          <w:rPr>
            <w:noProof/>
            <w:webHidden/>
          </w:rPr>
          <w:fldChar w:fldCharType="begin"/>
        </w:r>
        <w:r w:rsidR="00D33C41">
          <w:rPr>
            <w:noProof/>
            <w:webHidden/>
          </w:rPr>
          <w:instrText xml:space="preserve"> PAGEREF _Toc513989949 \h </w:instrText>
        </w:r>
        <w:r w:rsidR="00D33C41">
          <w:rPr>
            <w:noProof/>
            <w:webHidden/>
          </w:rPr>
        </w:r>
        <w:r w:rsidR="00D33C41">
          <w:rPr>
            <w:noProof/>
            <w:webHidden/>
          </w:rPr>
          <w:fldChar w:fldCharType="separate"/>
        </w:r>
        <w:r w:rsidR="00D33C41">
          <w:rPr>
            <w:noProof/>
            <w:webHidden/>
          </w:rPr>
          <w:t>12</w:t>
        </w:r>
        <w:r w:rsidR="00D33C41">
          <w:rPr>
            <w:noProof/>
            <w:webHidden/>
          </w:rPr>
          <w:fldChar w:fldCharType="end"/>
        </w:r>
      </w:hyperlink>
    </w:p>
    <w:p w14:paraId="2FFE70CD"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50" w:history="1">
        <w:r w:rsidR="00D33C41" w:rsidRPr="000B0BD2">
          <w:rPr>
            <w:rStyle w:val="a4"/>
            <w:noProof/>
          </w:rPr>
          <w:t>3.2.2</w:t>
        </w:r>
        <w:r w:rsidR="00D33C41">
          <w:rPr>
            <w:rFonts w:asciiTheme="minorHAnsi" w:eastAsiaTheme="minorEastAsia" w:hAnsiTheme="minorHAnsi" w:cstheme="minorBidi"/>
            <w:noProof/>
            <w:kern w:val="2"/>
            <w:sz w:val="21"/>
            <w:szCs w:val="22"/>
          </w:rPr>
          <w:tab/>
        </w:r>
        <w:r w:rsidR="00D33C41" w:rsidRPr="000B0BD2">
          <w:rPr>
            <w:rStyle w:val="a4"/>
            <w:rFonts w:hint="eastAsia"/>
            <w:noProof/>
          </w:rPr>
          <w:t>电机驱动程序</w:t>
        </w:r>
        <w:r w:rsidR="00D33C41">
          <w:rPr>
            <w:noProof/>
            <w:webHidden/>
          </w:rPr>
          <w:tab/>
        </w:r>
        <w:r w:rsidR="00D33C41">
          <w:rPr>
            <w:noProof/>
            <w:webHidden/>
          </w:rPr>
          <w:fldChar w:fldCharType="begin"/>
        </w:r>
        <w:r w:rsidR="00D33C41">
          <w:rPr>
            <w:noProof/>
            <w:webHidden/>
          </w:rPr>
          <w:instrText xml:space="preserve"> PAGEREF _Toc513989950 \h </w:instrText>
        </w:r>
        <w:r w:rsidR="00D33C41">
          <w:rPr>
            <w:noProof/>
            <w:webHidden/>
          </w:rPr>
        </w:r>
        <w:r w:rsidR="00D33C41">
          <w:rPr>
            <w:noProof/>
            <w:webHidden/>
          </w:rPr>
          <w:fldChar w:fldCharType="separate"/>
        </w:r>
        <w:r w:rsidR="00D33C41">
          <w:rPr>
            <w:noProof/>
            <w:webHidden/>
          </w:rPr>
          <w:t>14</w:t>
        </w:r>
        <w:r w:rsidR="00D33C41">
          <w:rPr>
            <w:noProof/>
            <w:webHidden/>
          </w:rPr>
          <w:fldChar w:fldCharType="end"/>
        </w:r>
      </w:hyperlink>
    </w:p>
    <w:p w14:paraId="4F3A23AA"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51" w:history="1">
        <w:r w:rsidR="00D33C41" w:rsidRPr="000B0BD2">
          <w:rPr>
            <w:rStyle w:val="a4"/>
            <w:noProof/>
          </w:rPr>
          <w:t>3.3</w:t>
        </w:r>
        <w:r w:rsidR="00D33C41">
          <w:rPr>
            <w:rFonts w:asciiTheme="minorHAnsi" w:eastAsiaTheme="minorEastAsia" w:hAnsiTheme="minorHAnsi" w:cstheme="minorBidi"/>
            <w:noProof/>
            <w:kern w:val="2"/>
            <w:sz w:val="21"/>
            <w:szCs w:val="22"/>
          </w:rPr>
          <w:tab/>
        </w:r>
        <w:r w:rsidR="00D33C41" w:rsidRPr="000B0BD2">
          <w:rPr>
            <w:rStyle w:val="a4"/>
            <w:rFonts w:hint="eastAsia"/>
            <w:noProof/>
          </w:rPr>
          <w:t>应用层程序设计</w:t>
        </w:r>
        <w:r w:rsidR="00D33C41">
          <w:rPr>
            <w:noProof/>
            <w:webHidden/>
          </w:rPr>
          <w:tab/>
        </w:r>
        <w:r w:rsidR="00D33C41">
          <w:rPr>
            <w:noProof/>
            <w:webHidden/>
          </w:rPr>
          <w:fldChar w:fldCharType="begin"/>
        </w:r>
        <w:r w:rsidR="00D33C41">
          <w:rPr>
            <w:noProof/>
            <w:webHidden/>
          </w:rPr>
          <w:instrText xml:space="preserve"> PAGEREF _Toc513989951 \h </w:instrText>
        </w:r>
        <w:r w:rsidR="00D33C41">
          <w:rPr>
            <w:noProof/>
            <w:webHidden/>
          </w:rPr>
        </w:r>
        <w:r w:rsidR="00D33C41">
          <w:rPr>
            <w:noProof/>
            <w:webHidden/>
          </w:rPr>
          <w:fldChar w:fldCharType="separate"/>
        </w:r>
        <w:r w:rsidR="00D33C41">
          <w:rPr>
            <w:noProof/>
            <w:webHidden/>
          </w:rPr>
          <w:t>15</w:t>
        </w:r>
        <w:r w:rsidR="00D33C41">
          <w:rPr>
            <w:noProof/>
            <w:webHidden/>
          </w:rPr>
          <w:fldChar w:fldCharType="end"/>
        </w:r>
      </w:hyperlink>
    </w:p>
    <w:p w14:paraId="04771DA2"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52" w:history="1">
        <w:r w:rsidR="00D33C41" w:rsidRPr="000B0BD2">
          <w:rPr>
            <w:rStyle w:val="a4"/>
            <w:noProof/>
          </w:rPr>
          <w:t>3.3.1</w:t>
        </w:r>
        <w:r w:rsidR="00D33C41">
          <w:rPr>
            <w:rFonts w:asciiTheme="minorHAnsi" w:eastAsiaTheme="minorEastAsia" w:hAnsiTheme="minorHAnsi" w:cstheme="minorBidi"/>
            <w:noProof/>
            <w:kern w:val="2"/>
            <w:sz w:val="21"/>
            <w:szCs w:val="22"/>
          </w:rPr>
          <w:tab/>
        </w:r>
        <w:r w:rsidR="00D33C41" w:rsidRPr="000B0BD2">
          <w:rPr>
            <w:rStyle w:val="a4"/>
            <w:rFonts w:hint="eastAsia"/>
            <w:noProof/>
          </w:rPr>
          <w:t>系统控制程序</w:t>
        </w:r>
        <w:r w:rsidR="00D33C41">
          <w:rPr>
            <w:noProof/>
            <w:webHidden/>
          </w:rPr>
          <w:tab/>
        </w:r>
        <w:r w:rsidR="00D33C41">
          <w:rPr>
            <w:noProof/>
            <w:webHidden/>
          </w:rPr>
          <w:fldChar w:fldCharType="begin"/>
        </w:r>
        <w:r w:rsidR="00D33C41">
          <w:rPr>
            <w:noProof/>
            <w:webHidden/>
          </w:rPr>
          <w:instrText xml:space="preserve"> PAGEREF _Toc513989952 \h </w:instrText>
        </w:r>
        <w:r w:rsidR="00D33C41">
          <w:rPr>
            <w:noProof/>
            <w:webHidden/>
          </w:rPr>
        </w:r>
        <w:r w:rsidR="00D33C41">
          <w:rPr>
            <w:noProof/>
            <w:webHidden/>
          </w:rPr>
          <w:fldChar w:fldCharType="separate"/>
        </w:r>
        <w:r w:rsidR="00D33C41">
          <w:rPr>
            <w:noProof/>
            <w:webHidden/>
          </w:rPr>
          <w:t>15</w:t>
        </w:r>
        <w:r w:rsidR="00D33C41">
          <w:rPr>
            <w:noProof/>
            <w:webHidden/>
          </w:rPr>
          <w:fldChar w:fldCharType="end"/>
        </w:r>
      </w:hyperlink>
    </w:p>
    <w:p w14:paraId="68B88067"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53" w:history="1">
        <w:r w:rsidR="00D33C41" w:rsidRPr="000B0BD2">
          <w:rPr>
            <w:rStyle w:val="a4"/>
            <w:noProof/>
          </w:rPr>
          <w:t>3.4</w:t>
        </w:r>
        <w:r w:rsidR="00D33C41">
          <w:rPr>
            <w:rFonts w:asciiTheme="minorHAnsi" w:eastAsiaTheme="minorEastAsia" w:hAnsiTheme="minorHAnsi" w:cstheme="minorBidi"/>
            <w:noProof/>
            <w:kern w:val="2"/>
            <w:sz w:val="21"/>
            <w:szCs w:val="22"/>
          </w:rPr>
          <w:tab/>
        </w:r>
        <w:r w:rsidR="00D33C41" w:rsidRPr="000B0BD2">
          <w:rPr>
            <w:rStyle w:val="a4"/>
            <w:rFonts w:hint="eastAsia"/>
            <w:noProof/>
          </w:rPr>
          <w:t>总调度层程序设计</w:t>
        </w:r>
        <w:r w:rsidR="00D33C41">
          <w:rPr>
            <w:noProof/>
            <w:webHidden/>
          </w:rPr>
          <w:tab/>
        </w:r>
        <w:r w:rsidR="00D33C41">
          <w:rPr>
            <w:noProof/>
            <w:webHidden/>
          </w:rPr>
          <w:fldChar w:fldCharType="begin"/>
        </w:r>
        <w:r w:rsidR="00D33C41">
          <w:rPr>
            <w:noProof/>
            <w:webHidden/>
          </w:rPr>
          <w:instrText xml:space="preserve"> PAGEREF _Toc513989953 \h </w:instrText>
        </w:r>
        <w:r w:rsidR="00D33C41">
          <w:rPr>
            <w:noProof/>
            <w:webHidden/>
          </w:rPr>
        </w:r>
        <w:r w:rsidR="00D33C41">
          <w:rPr>
            <w:noProof/>
            <w:webHidden/>
          </w:rPr>
          <w:fldChar w:fldCharType="separate"/>
        </w:r>
        <w:r w:rsidR="00D33C41">
          <w:rPr>
            <w:noProof/>
            <w:webHidden/>
          </w:rPr>
          <w:t>16</w:t>
        </w:r>
        <w:r w:rsidR="00D33C41">
          <w:rPr>
            <w:noProof/>
            <w:webHidden/>
          </w:rPr>
          <w:fldChar w:fldCharType="end"/>
        </w:r>
      </w:hyperlink>
    </w:p>
    <w:p w14:paraId="0922E43C"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54" w:history="1">
        <w:r w:rsidR="00D33C41" w:rsidRPr="000B0BD2">
          <w:rPr>
            <w:rStyle w:val="a4"/>
            <w:noProof/>
          </w:rPr>
          <w:t>3.4.1</w:t>
        </w:r>
        <w:r w:rsidR="00D33C41">
          <w:rPr>
            <w:rFonts w:asciiTheme="minorHAnsi" w:eastAsiaTheme="minorEastAsia" w:hAnsiTheme="minorHAnsi" w:cstheme="minorBidi"/>
            <w:noProof/>
            <w:kern w:val="2"/>
            <w:sz w:val="21"/>
            <w:szCs w:val="22"/>
          </w:rPr>
          <w:tab/>
        </w:r>
        <w:r w:rsidR="00D33C41" w:rsidRPr="000B0BD2">
          <w:rPr>
            <w:rStyle w:val="a4"/>
            <w:rFonts w:hint="eastAsia"/>
            <w:noProof/>
          </w:rPr>
          <w:t>前台时间调度</w:t>
        </w:r>
        <w:r w:rsidR="00D33C41">
          <w:rPr>
            <w:noProof/>
            <w:webHidden/>
          </w:rPr>
          <w:tab/>
        </w:r>
        <w:r w:rsidR="00D33C41">
          <w:rPr>
            <w:noProof/>
            <w:webHidden/>
          </w:rPr>
          <w:fldChar w:fldCharType="begin"/>
        </w:r>
        <w:r w:rsidR="00D33C41">
          <w:rPr>
            <w:noProof/>
            <w:webHidden/>
          </w:rPr>
          <w:instrText xml:space="preserve"> PAGEREF _Toc513989954 \h </w:instrText>
        </w:r>
        <w:r w:rsidR="00D33C41">
          <w:rPr>
            <w:noProof/>
            <w:webHidden/>
          </w:rPr>
        </w:r>
        <w:r w:rsidR="00D33C41">
          <w:rPr>
            <w:noProof/>
            <w:webHidden/>
          </w:rPr>
          <w:fldChar w:fldCharType="separate"/>
        </w:r>
        <w:r w:rsidR="00D33C41">
          <w:rPr>
            <w:noProof/>
            <w:webHidden/>
          </w:rPr>
          <w:t>16</w:t>
        </w:r>
        <w:r w:rsidR="00D33C41">
          <w:rPr>
            <w:noProof/>
            <w:webHidden/>
          </w:rPr>
          <w:fldChar w:fldCharType="end"/>
        </w:r>
      </w:hyperlink>
    </w:p>
    <w:p w14:paraId="1A9A8C18" w14:textId="77777777" w:rsidR="00D33C41" w:rsidRDefault="00DB1F0F">
      <w:pPr>
        <w:pStyle w:val="31"/>
        <w:tabs>
          <w:tab w:val="left" w:pos="1680"/>
          <w:tab w:val="right" w:leader="dot" w:pos="9061"/>
        </w:tabs>
        <w:ind w:left="960"/>
        <w:rPr>
          <w:rFonts w:asciiTheme="minorHAnsi" w:eastAsiaTheme="minorEastAsia" w:hAnsiTheme="minorHAnsi" w:cstheme="minorBidi"/>
          <w:noProof/>
          <w:kern w:val="2"/>
          <w:sz w:val="21"/>
          <w:szCs w:val="22"/>
        </w:rPr>
      </w:pPr>
      <w:hyperlink w:anchor="_Toc513989955" w:history="1">
        <w:r w:rsidR="00D33C41" w:rsidRPr="000B0BD2">
          <w:rPr>
            <w:rStyle w:val="a4"/>
            <w:noProof/>
          </w:rPr>
          <w:t>3.4.2</w:t>
        </w:r>
        <w:r w:rsidR="00D33C41">
          <w:rPr>
            <w:rFonts w:asciiTheme="minorHAnsi" w:eastAsiaTheme="minorEastAsia" w:hAnsiTheme="minorHAnsi" w:cstheme="minorBidi"/>
            <w:noProof/>
            <w:kern w:val="2"/>
            <w:sz w:val="21"/>
            <w:szCs w:val="22"/>
          </w:rPr>
          <w:tab/>
        </w:r>
        <w:r w:rsidR="00D33C41" w:rsidRPr="000B0BD2">
          <w:rPr>
            <w:rStyle w:val="a4"/>
            <w:rFonts w:hint="eastAsia"/>
            <w:noProof/>
          </w:rPr>
          <w:t>后台中断服务</w:t>
        </w:r>
        <w:r w:rsidR="00D33C41">
          <w:rPr>
            <w:noProof/>
            <w:webHidden/>
          </w:rPr>
          <w:tab/>
        </w:r>
        <w:r w:rsidR="00D33C41">
          <w:rPr>
            <w:noProof/>
            <w:webHidden/>
          </w:rPr>
          <w:fldChar w:fldCharType="begin"/>
        </w:r>
        <w:r w:rsidR="00D33C41">
          <w:rPr>
            <w:noProof/>
            <w:webHidden/>
          </w:rPr>
          <w:instrText xml:space="preserve"> PAGEREF _Toc513989955 \h </w:instrText>
        </w:r>
        <w:r w:rsidR="00D33C41">
          <w:rPr>
            <w:noProof/>
            <w:webHidden/>
          </w:rPr>
        </w:r>
        <w:r w:rsidR="00D33C41">
          <w:rPr>
            <w:noProof/>
            <w:webHidden/>
          </w:rPr>
          <w:fldChar w:fldCharType="separate"/>
        </w:r>
        <w:r w:rsidR="00D33C41">
          <w:rPr>
            <w:noProof/>
            <w:webHidden/>
          </w:rPr>
          <w:t>18</w:t>
        </w:r>
        <w:r w:rsidR="00D33C41">
          <w:rPr>
            <w:noProof/>
            <w:webHidden/>
          </w:rPr>
          <w:fldChar w:fldCharType="end"/>
        </w:r>
      </w:hyperlink>
    </w:p>
    <w:p w14:paraId="35FD3455" w14:textId="77777777" w:rsidR="00D33C41" w:rsidRDefault="00DB1F0F">
      <w:pPr>
        <w:pStyle w:val="12"/>
        <w:tabs>
          <w:tab w:val="left" w:pos="420"/>
        </w:tabs>
        <w:rPr>
          <w:rFonts w:asciiTheme="minorHAnsi" w:eastAsiaTheme="minorEastAsia" w:hAnsiTheme="minorHAnsi" w:cstheme="minorBidi"/>
          <w:b w:val="0"/>
          <w:noProof/>
          <w:kern w:val="2"/>
          <w:sz w:val="21"/>
          <w:szCs w:val="22"/>
        </w:rPr>
      </w:pPr>
      <w:hyperlink w:anchor="_Toc513989956" w:history="1">
        <w:r w:rsidR="00D33C41" w:rsidRPr="000B0BD2">
          <w:rPr>
            <w:rStyle w:val="a4"/>
            <w:noProof/>
          </w:rPr>
          <w:t>4</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板球系统控制算法</w:t>
        </w:r>
        <w:r w:rsidR="00D33C41">
          <w:rPr>
            <w:noProof/>
            <w:webHidden/>
          </w:rPr>
          <w:tab/>
        </w:r>
        <w:r w:rsidR="00D33C41">
          <w:rPr>
            <w:noProof/>
            <w:webHidden/>
          </w:rPr>
          <w:fldChar w:fldCharType="begin"/>
        </w:r>
        <w:r w:rsidR="00D33C41">
          <w:rPr>
            <w:noProof/>
            <w:webHidden/>
          </w:rPr>
          <w:instrText xml:space="preserve"> PAGEREF _Toc513989956 \h </w:instrText>
        </w:r>
        <w:r w:rsidR="00D33C41">
          <w:rPr>
            <w:noProof/>
            <w:webHidden/>
          </w:rPr>
        </w:r>
        <w:r w:rsidR="00D33C41">
          <w:rPr>
            <w:noProof/>
            <w:webHidden/>
          </w:rPr>
          <w:fldChar w:fldCharType="separate"/>
        </w:r>
        <w:r w:rsidR="00D33C41">
          <w:rPr>
            <w:noProof/>
            <w:webHidden/>
          </w:rPr>
          <w:t>19</w:t>
        </w:r>
        <w:r w:rsidR="00D33C41">
          <w:rPr>
            <w:noProof/>
            <w:webHidden/>
          </w:rPr>
          <w:fldChar w:fldCharType="end"/>
        </w:r>
      </w:hyperlink>
    </w:p>
    <w:p w14:paraId="4DCD82E2"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57" w:history="1">
        <w:r w:rsidR="00D33C41" w:rsidRPr="000B0BD2">
          <w:rPr>
            <w:rStyle w:val="a4"/>
            <w:noProof/>
          </w:rPr>
          <w:t>4.1</w:t>
        </w:r>
        <w:r w:rsidR="00D33C41">
          <w:rPr>
            <w:rFonts w:asciiTheme="minorHAnsi" w:eastAsiaTheme="minorEastAsia" w:hAnsiTheme="minorHAnsi" w:cstheme="minorBidi"/>
            <w:noProof/>
            <w:kern w:val="2"/>
            <w:sz w:val="21"/>
            <w:szCs w:val="22"/>
          </w:rPr>
          <w:tab/>
        </w:r>
        <w:r w:rsidR="00D33C41" w:rsidRPr="000B0BD2">
          <w:rPr>
            <w:rStyle w:val="a4"/>
            <w:rFonts w:hint="eastAsia"/>
            <w:noProof/>
          </w:rPr>
          <w:t>板球系统物理模型</w:t>
        </w:r>
        <w:r w:rsidR="00D33C41">
          <w:rPr>
            <w:noProof/>
            <w:webHidden/>
          </w:rPr>
          <w:tab/>
        </w:r>
        <w:r w:rsidR="00D33C41">
          <w:rPr>
            <w:noProof/>
            <w:webHidden/>
          </w:rPr>
          <w:fldChar w:fldCharType="begin"/>
        </w:r>
        <w:r w:rsidR="00D33C41">
          <w:rPr>
            <w:noProof/>
            <w:webHidden/>
          </w:rPr>
          <w:instrText xml:space="preserve"> PAGEREF _Toc513989957 \h </w:instrText>
        </w:r>
        <w:r w:rsidR="00D33C41">
          <w:rPr>
            <w:noProof/>
            <w:webHidden/>
          </w:rPr>
        </w:r>
        <w:r w:rsidR="00D33C41">
          <w:rPr>
            <w:noProof/>
            <w:webHidden/>
          </w:rPr>
          <w:fldChar w:fldCharType="separate"/>
        </w:r>
        <w:r w:rsidR="00D33C41">
          <w:rPr>
            <w:noProof/>
            <w:webHidden/>
          </w:rPr>
          <w:t>19</w:t>
        </w:r>
        <w:r w:rsidR="00D33C41">
          <w:rPr>
            <w:noProof/>
            <w:webHidden/>
          </w:rPr>
          <w:fldChar w:fldCharType="end"/>
        </w:r>
      </w:hyperlink>
    </w:p>
    <w:p w14:paraId="6023086B"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58" w:history="1">
        <w:r w:rsidR="00D33C41" w:rsidRPr="000B0BD2">
          <w:rPr>
            <w:rStyle w:val="a4"/>
            <w:noProof/>
          </w:rPr>
          <w:t>4.2</w:t>
        </w:r>
        <w:r w:rsidR="00D33C41">
          <w:rPr>
            <w:rFonts w:asciiTheme="minorHAnsi" w:eastAsiaTheme="minorEastAsia" w:hAnsiTheme="minorHAnsi" w:cstheme="minorBidi"/>
            <w:noProof/>
            <w:kern w:val="2"/>
            <w:sz w:val="21"/>
            <w:szCs w:val="22"/>
          </w:rPr>
          <w:tab/>
        </w:r>
        <w:r w:rsidR="00D33C41" w:rsidRPr="000B0BD2">
          <w:rPr>
            <w:rStyle w:val="a4"/>
            <w:noProof/>
          </w:rPr>
          <w:t>PID</w:t>
        </w:r>
        <w:r w:rsidR="00D33C41" w:rsidRPr="000B0BD2">
          <w:rPr>
            <w:rStyle w:val="a4"/>
            <w:rFonts w:hint="eastAsia"/>
            <w:noProof/>
          </w:rPr>
          <w:t>控制理论</w:t>
        </w:r>
        <w:r w:rsidR="00D33C41">
          <w:rPr>
            <w:noProof/>
            <w:webHidden/>
          </w:rPr>
          <w:tab/>
        </w:r>
        <w:r w:rsidR="00D33C41">
          <w:rPr>
            <w:noProof/>
            <w:webHidden/>
          </w:rPr>
          <w:fldChar w:fldCharType="begin"/>
        </w:r>
        <w:r w:rsidR="00D33C41">
          <w:rPr>
            <w:noProof/>
            <w:webHidden/>
          </w:rPr>
          <w:instrText xml:space="preserve"> PAGEREF _Toc513989958 \h </w:instrText>
        </w:r>
        <w:r w:rsidR="00D33C41">
          <w:rPr>
            <w:noProof/>
            <w:webHidden/>
          </w:rPr>
        </w:r>
        <w:r w:rsidR="00D33C41">
          <w:rPr>
            <w:noProof/>
            <w:webHidden/>
          </w:rPr>
          <w:fldChar w:fldCharType="separate"/>
        </w:r>
        <w:r w:rsidR="00D33C41">
          <w:rPr>
            <w:noProof/>
            <w:webHidden/>
          </w:rPr>
          <w:t>20</w:t>
        </w:r>
        <w:r w:rsidR="00D33C41">
          <w:rPr>
            <w:noProof/>
            <w:webHidden/>
          </w:rPr>
          <w:fldChar w:fldCharType="end"/>
        </w:r>
      </w:hyperlink>
    </w:p>
    <w:p w14:paraId="3B06D56D"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59" w:history="1">
        <w:r w:rsidR="00D33C41" w:rsidRPr="000B0BD2">
          <w:rPr>
            <w:rStyle w:val="a4"/>
            <w:noProof/>
          </w:rPr>
          <w:t>4.3</w:t>
        </w:r>
        <w:r w:rsidR="00D33C41">
          <w:rPr>
            <w:rFonts w:asciiTheme="minorHAnsi" w:eastAsiaTheme="minorEastAsia" w:hAnsiTheme="minorHAnsi" w:cstheme="minorBidi"/>
            <w:noProof/>
            <w:kern w:val="2"/>
            <w:sz w:val="21"/>
            <w:szCs w:val="22"/>
          </w:rPr>
          <w:tab/>
        </w:r>
        <w:r w:rsidR="00D33C41" w:rsidRPr="000B0BD2">
          <w:rPr>
            <w:rStyle w:val="a4"/>
            <w:rFonts w:hint="eastAsia"/>
            <w:noProof/>
          </w:rPr>
          <w:t>板球系统的</w:t>
        </w:r>
        <w:r w:rsidR="00D33C41" w:rsidRPr="000B0BD2">
          <w:rPr>
            <w:rStyle w:val="a4"/>
            <w:noProof/>
          </w:rPr>
          <w:t>PID</w:t>
        </w:r>
        <w:r w:rsidR="00D33C41" w:rsidRPr="000B0BD2">
          <w:rPr>
            <w:rStyle w:val="a4"/>
            <w:rFonts w:hint="eastAsia"/>
            <w:noProof/>
          </w:rPr>
          <w:t>控制</w:t>
        </w:r>
        <w:r w:rsidR="00D33C41">
          <w:rPr>
            <w:noProof/>
            <w:webHidden/>
          </w:rPr>
          <w:tab/>
        </w:r>
        <w:r w:rsidR="00D33C41">
          <w:rPr>
            <w:noProof/>
            <w:webHidden/>
          </w:rPr>
          <w:fldChar w:fldCharType="begin"/>
        </w:r>
        <w:r w:rsidR="00D33C41">
          <w:rPr>
            <w:noProof/>
            <w:webHidden/>
          </w:rPr>
          <w:instrText xml:space="preserve"> PAGEREF _Toc513989959 \h </w:instrText>
        </w:r>
        <w:r w:rsidR="00D33C41">
          <w:rPr>
            <w:noProof/>
            <w:webHidden/>
          </w:rPr>
        </w:r>
        <w:r w:rsidR="00D33C41">
          <w:rPr>
            <w:noProof/>
            <w:webHidden/>
          </w:rPr>
          <w:fldChar w:fldCharType="separate"/>
        </w:r>
        <w:r w:rsidR="00D33C41">
          <w:rPr>
            <w:noProof/>
            <w:webHidden/>
          </w:rPr>
          <w:t>21</w:t>
        </w:r>
        <w:r w:rsidR="00D33C41">
          <w:rPr>
            <w:noProof/>
            <w:webHidden/>
          </w:rPr>
          <w:fldChar w:fldCharType="end"/>
        </w:r>
      </w:hyperlink>
    </w:p>
    <w:p w14:paraId="1036874C"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60" w:history="1">
        <w:r w:rsidR="00D33C41" w:rsidRPr="000B0BD2">
          <w:rPr>
            <w:rStyle w:val="a4"/>
            <w:noProof/>
          </w:rPr>
          <w:t>4.4</w:t>
        </w:r>
        <w:r w:rsidR="00D33C41">
          <w:rPr>
            <w:rFonts w:asciiTheme="minorHAnsi" w:eastAsiaTheme="minorEastAsia" w:hAnsiTheme="minorHAnsi" w:cstheme="minorBidi"/>
            <w:noProof/>
            <w:kern w:val="2"/>
            <w:sz w:val="21"/>
            <w:szCs w:val="22"/>
          </w:rPr>
          <w:tab/>
        </w:r>
        <w:r w:rsidR="00D33C41" w:rsidRPr="000B0BD2">
          <w:rPr>
            <w:rStyle w:val="a4"/>
            <w:rFonts w:hint="eastAsia"/>
            <w:noProof/>
          </w:rPr>
          <w:t>画圆算法的实现</w:t>
        </w:r>
        <w:r w:rsidR="00D33C41">
          <w:rPr>
            <w:noProof/>
            <w:webHidden/>
          </w:rPr>
          <w:tab/>
        </w:r>
        <w:r w:rsidR="00D33C41">
          <w:rPr>
            <w:noProof/>
            <w:webHidden/>
          </w:rPr>
          <w:fldChar w:fldCharType="begin"/>
        </w:r>
        <w:r w:rsidR="00D33C41">
          <w:rPr>
            <w:noProof/>
            <w:webHidden/>
          </w:rPr>
          <w:instrText xml:space="preserve"> PAGEREF _Toc513989960 \h </w:instrText>
        </w:r>
        <w:r w:rsidR="00D33C41">
          <w:rPr>
            <w:noProof/>
            <w:webHidden/>
          </w:rPr>
        </w:r>
        <w:r w:rsidR="00D33C41">
          <w:rPr>
            <w:noProof/>
            <w:webHidden/>
          </w:rPr>
          <w:fldChar w:fldCharType="separate"/>
        </w:r>
        <w:r w:rsidR="00D33C41">
          <w:rPr>
            <w:noProof/>
            <w:webHidden/>
          </w:rPr>
          <w:t>22</w:t>
        </w:r>
        <w:r w:rsidR="00D33C41">
          <w:rPr>
            <w:noProof/>
            <w:webHidden/>
          </w:rPr>
          <w:fldChar w:fldCharType="end"/>
        </w:r>
      </w:hyperlink>
    </w:p>
    <w:p w14:paraId="16F13A24" w14:textId="77777777" w:rsidR="00D33C41" w:rsidRDefault="00DB1F0F">
      <w:pPr>
        <w:pStyle w:val="12"/>
        <w:tabs>
          <w:tab w:val="left" w:pos="420"/>
        </w:tabs>
        <w:rPr>
          <w:rFonts w:asciiTheme="minorHAnsi" w:eastAsiaTheme="minorEastAsia" w:hAnsiTheme="minorHAnsi" w:cstheme="minorBidi"/>
          <w:b w:val="0"/>
          <w:noProof/>
          <w:kern w:val="2"/>
          <w:sz w:val="21"/>
          <w:szCs w:val="22"/>
        </w:rPr>
      </w:pPr>
      <w:hyperlink w:anchor="_Toc513989961" w:history="1">
        <w:r w:rsidR="00D33C41" w:rsidRPr="000B0BD2">
          <w:rPr>
            <w:rStyle w:val="a4"/>
            <w:noProof/>
          </w:rPr>
          <w:t>5</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系统调试与评价</w:t>
        </w:r>
        <w:r w:rsidR="00D33C41">
          <w:rPr>
            <w:noProof/>
            <w:webHidden/>
          </w:rPr>
          <w:tab/>
        </w:r>
        <w:r w:rsidR="00D33C41">
          <w:rPr>
            <w:noProof/>
            <w:webHidden/>
          </w:rPr>
          <w:fldChar w:fldCharType="begin"/>
        </w:r>
        <w:r w:rsidR="00D33C41">
          <w:rPr>
            <w:noProof/>
            <w:webHidden/>
          </w:rPr>
          <w:instrText xml:space="preserve"> PAGEREF _Toc513989961 \h </w:instrText>
        </w:r>
        <w:r w:rsidR="00D33C41">
          <w:rPr>
            <w:noProof/>
            <w:webHidden/>
          </w:rPr>
        </w:r>
        <w:r w:rsidR="00D33C41">
          <w:rPr>
            <w:noProof/>
            <w:webHidden/>
          </w:rPr>
          <w:fldChar w:fldCharType="separate"/>
        </w:r>
        <w:r w:rsidR="00D33C41">
          <w:rPr>
            <w:noProof/>
            <w:webHidden/>
          </w:rPr>
          <w:t>24</w:t>
        </w:r>
        <w:r w:rsidR="00D33C41">
          <w:rPr>
            <w:noProof/>
            <w:webHidden/>
          </w:rPr>
          <w:fldChar w:fldCharType="end"/>
        </w:r>
      </w:hyperlink>
    </w:p>
    <w:p w14:paraId="3F502E27"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62" w:history="1">
        <w:r w:rsidR="00D33C41" w:rsidRPr="000B0BD2">
          <w:rPr>
            <w:rStyle w:val="a4"/>
            <w:noProof/>
          </w:rPr>
          <w:t>5.1</w:t>
        </w:r>
        <w:r w:rsidR="00D33C41">
          <w:rPr>
            <w:rFonts w:asciiTheme="minorHAnsi" w:eastAsiaTheme="minorEastAsia" w:hAnsiTheme="minorHAnsi" w:cstheme="minorBidi"/>
            <w:noProof/>
            <w:kern w:val="2"/>
            <w:sz w:val="21"/>
            <w:szCs w:val="22"/>
          </w:rPr>
          <w:tab/>
        </w:r>
        <w:r w:rsidR="00D33C41" w:rsidRPr="000B0BD2">
          <w:rPr>
            <w:rStyle w:val="a4"/>
            <w:rFonts w:hint="eastAsia"/>
            <w:noProof/>
          </w:rPr>
          <w:t>直线电机调试</w:t>
        </w:r>
        <w:r w:rsidR="00D33C41">
          <w:rPr>
            <w:noProof/>
            <w:webHidden/>
          </w:rPr>
          <w:tab/>
        </w:r>
        <w:r w:rsidR="00D33C41">
          <w:rPr>
            <w:noProof/>
            <w:webHidden/>
          </w:rPr>
          <w:fldChar w:fldCharType="begin"/>
        </w:r>
        <w:r w:rsidR="00D33C41">
          <w:rPr>
            <w:noProof/>
            <w:webHidden/>
          </w:rPr>
          <w:instrText xml:space="preserve"> PAGEREF _Toc513989962 \h </w:instrText>
        </w:r>
        <w:r w:rsidR="00D33C41">
          <w:rPr>
            <w:noProof/>
            <w:webHidden/>
          </w:rPr>
        </w:r>
        <w:r w:rsidR="00D33C41">
          <w:rPr>
            <w:noProof/>
            <w:webHidden/>
          </w:rPr>
          <w:fldChar w:fldCharType="separate"/>
        </w:r>
        <w:r w:rsidR="00D33C41">
          <w:rPr>
            <w:noProof/>
            <w:webHidden/>
          </w:rPr>
          <w:t>24</w:t>
        </w:r>
        <w:r w:rsidR="00D33C41">
          <w:rPr>
            <w:noProof/>
            <w:webHidden/>
          </w:rPr>
          <w:fldChar w:fldCharType="end"/>
        </w:r>
      </w:hyperlink>
    </w:p>
    <w:p w14:paraId="0207550E"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63" w:history="1">
        <w:r w:rsidR="00D33C41" w:rsidRPr="000B0BD2">
          <w:rPr>
            <w:rStyle w:val="a4"/>
            <w:noProof/>
          </w:rPr>
          <w:t>5.2</w:t>
        </w:r>
        <w:r w:rsidR="00D33C41">
          <w:rPr>
            <w:rFonts w:asciiTheme="minorHAnsi" w:eastAsiaTheme="minorEastAsia" w:hAnsiTheme="minorHAnsi" w:cstheme="minorBidi"/>
            <w:noProof/>
            <w:kern w:val="2"/>
            <w:sz w:val="21"/>
            <w:szCs w:val="22"/>
          </w:rPr>
          <w:tab/>
        </w:r>
        <w:r w:rsidR="00D33C41" w:rsidRPr="000B0BD2">
          <w:rPr>
            <w:rStyle w:val="a4"/>
            <w:rFonts w:hint="eastAsia"/>
            <w:noProof/>
          </w:rPr>
          <w:t>平板水平的调试</w:t>
        </w:r>
        <w:r w:rsidR="00D33C41">
          <w:rPr>
            <w:noProof/>
            <w:webHidden/>
          </w:rPr>
          <w:tab/>
        </w:r>
        <w:r w:rsidR="00D33C41">
          <w:rPr>
            <w:noProof/>
            <w:webHidden/>
          </w:rPr>
          <w:fldChar w:fldCharType="begin"/>
        </w:r>
        <w:r w:rsidR="00D33C41">
          <w:rPr>
            <w:noProof/>
            <w:webHidden/>
          </w:rPr>
          <w:instrText xml:space="preserve"> PAGEREF _Toc513989963 \h </w:instrText>
        </w:r>
        <w:r w:rsidR="00D33C41">
          <w:rPr>
            <w:noProof/>
            <w:webHidden/>
          </w:rPr>
        </w:r>
        <w:r w:rsidR="00D33C41">
          <w:rPr>
            <w:noProof/>
            <w:webHidden/>
          </w:rPr>
          <w:fldChar w:fldCharType="separate"/>
        </w:r>
        <w:r w:rsidR="00D33C41">
          <w:rPr>
            <w:noProof/>
            <w:webHidden/>
          </w:rPr>
          <w:t>24</w:t>
        </w:r>
        <w:r w:rsidR="00D33C41">
          <w:rPr>
            <w:noProof/>
            <w:webHidden/>
          </w:rPr>
          <w:fldChar w:fldCharType="end"/>
        </w:r>
      </w:hyperlink>
    </w:p>
    <w:p w14:paraId="6E56A71E" w14:textId="77777777" w:rsidR="00D33C41" w:rsidRDefault="00DB1F0F">
      <w:pPr>
        <w:pStyle w:val="20"/>
        <w:tabs>
          <w:tab w:val="left" w:pos="1050"/>
          <w:tab w:val="right" w:leader="dot" w:pos="9061"/>
        </w:tabs>
        <w:ind w:left="480"/>
        <w:rPr>
          <w:rFonts w:asciiTheme="minorHAnsi" w:eastAsiaTheme="minorEastAsia" w:hAnsiTheme="minorHAnsi" w:cstheme="minorBidi"/>
          <w:noProof/>
          <w:kern w:val="2"/>
          <w:sz w:val="21"/>
          <w:szCs w:val="22"/>
        </w:rPr>
      </w:pPr>
      <w:hyperlink w:anchor="_Toc513989964" w:history="1">
        <w:r w:rsidR="00D33C41" w:rsidRPr="000B0BD2">
          <w:rPr>
            <w:rStyle w:val="a4"/>
            <w:noProof/>
          </w:rPr>
          <w:t>5.3</w:t>
        </w:r>
        <w:r w:rsidR="00D33C41">
          <w:rPr>
            <w:rFonts w:asciiTheme="minorHAnsi" w:eastAsiaTheme="minorEastAsia" w:hAnsiTheme="minorHAnsi" w:cstheme="minorBidi"/>
            <w:noProof/>
            <w:kern w:val="2"/>
            <w:sz w:val="21"/>
            <w:szCs w:val="22"/>
          </w:rPr>
          <w:tab/>
        </w:r>
        <w:r w:rsidR="00D33C41" w:rsidRPr="000B0BD2">
          <w:rPr>
            <w:rStyle w:val="a4"/>
            <w:rFonts w:hint="eastAsia"/>
            <w:noProof/>
          </w:rPr>
          <w:t>系统联合测试</w:t>
        </w:r>
        <w:r w:rsidR="00D33C41">
          <w:rPr>
            <w:noProof/>
            <w:webHidden/>
          </w:rPr>
          <w:tab/>
        </w:r>
        <w:r w:rsidR="00D33C41">
          <w:rPr>
            <w:noProof/>
            <w:webHidden/>
          </w:rPr>
          <w:fldChar w:fldCharType="begin"/>
        </w:r>
        <w:r w:rsidR="00D33C41">
          <w:rPr>
            <w:noProof/>
            <w:webHidden/>
          </w:rPr>
          <w:instrText xml:space="preserve"> PAGEREF _Toc513989964 \h </w:instrText>
        </w:r>
        <w:r w:rsidR="00D33C41">
          <w:rPr>
            <w:noProof/>
            <w:webHidden/>
          </w:rPr>
        </w:r>
        <w:r w:rsidR="00D33C41">
          <w:rPr>
            <w:noProof/>
            <w:webHidden/>
          </w:rPr>
          <w:fldChar w:fldCharType="separate"/>
        </w:r>
        <w:r w:rsidR="00D33C41">
          <w:rPr>
            <w:noProof/>
            <w:webHidden/>
          </w:rPr>
          <w:t>25</w:t>
        </w:r>
        <w:r w:rsidR="00D33C41">
          <w:rPr>
            <w:noProof/>
            <w:webHidden/>
          </w:rPr>
          <w:fldChar w:fldCharType="end"/>
        </w:r>
      </w:hyperlink>
    </w:p>
    <w:p w14:paraId="0D560A1D" w14:textId="77777777" w:rsidR="00D33C41" w:rsidRDefault="00DB1F0F">
      <w:pPr>
        <w:pStyle w:val="12"/>
        <w:tabs>
          <w:tab w:val="left" w:pos="420"/>
        </w:tabs>
        <w:rPr>
          <w:rFonts w:asciiTheme="minorHAnsi" w:eastAsiaTheme="minorEastAsia" w:hAnsiTheme="minorHAnsi" w:cstheme="minorBidi"/>
          <w:b w:val="0"/>
          <w:noProof/>
          <w:kern w:val="2"/>
          <w:sz w:val="21"/>
          <w:szCs w:val="22"/>
        </w:rPr>
      </w:pPr>
      <w:hyperlink w:anchor="_Toc513989965" w:history="1">
        <w:r w:rsidR="00D33C41" w:rsidRPr="000B0BD2">
          <w:rPr>
            <w:rStyle w:val="a4"/>
            <w:noProof/>
          </w:rPr>
          <w:t>6</w:t>
        </w:r>
        <w:r w:rsidR="00D33C41">
          <w:rPr>
            <w:rFonts w:asciiTheme="minorHAnsi" w:eastAsiaTheme="minorEastAsia" w:hAnsiTheme="minorHAnsi" w:cstheme="minorBidi"/>
            <w:b w:val="0"/>
            <w:noProof/>
            <w:kern w:val="2"/>
            <w:sz w:val="21"/>
            <w:szCs w:val="22"/>
          </w:rPr>
          <w:tab/>
        </w:r>
        <w:r w:rsidR="00D33C41" w:rsidRPr="000B0BD2">
          <w:rPr>
            <w:rStyle w:val="a4"/>
            <w:rFonts w:hint="eastAsia"/>
            <w:noProof/>
          </w:rPr>
          <w:t>结论与展望</w:t>
        </w:r>
        <w:r w:rsidR="00D33C41">
          <w:rPr>
            <w:noProof/>
            <w:webHidden/>
          </w:rPr>
          <w:tab/>
        </w:r>
        <w:r w:rsidR="00D33C41">
          <w:rPr>
            <w:noProof/>
            <w:webHidden/>
          </w:rPr>
          <w:fldChar w:fldCharType="begin"/>
        </w:r>
        <w:r w:rsidR="00D33C41">
          <w:rPr>
            <w:noProof/>
            <w:webHidden/>
          </w:rPr>
          <w:instrText xml:space="preserve"> PAGEREF _Toc513989965 \h </w:instrText>
        </w:r>
        <w:r w:rsidR="00D33C41">
          <w:rPr>
            <w:noProof/>
            <w:webHidden/>
          </w:rPr>
        </w:r>
        <w:r w:rsidR="00D33C41">
          <w:rPr>
            <w:noProof/>
            <w:webHidden/>
          </w:rPr>
          <w:fldChar w:fldCharType="separate"/>
        </w:r>
        <w:r w:rsidR="00D33C41">
          <w:rPr>
            <w:noProof/>
            <w:webHidden/>
          </w:rPr>
          <w:t>27</w:t>
        </w:r>
        <w:r w:rsidR="00D33C41">
          <w:rPr>
            <w:noProof/>
            <w:webHidden/>
          </w:rPr>
          <w:fldChar w:fldCharType="end"/>
        </w:r>
      </w:hyperlink>
    </w:p>
    <w:p w14:paraId="38CEA76B" w14:textId="77777777" w:rsidR="00D33C41" w:rsidRDefault="00DB1F0F">
      <w:pPr>
        <w:pStyle w:val="12"/>
        <w:rPr>
          <w:rFonts w:asciiTheme="minorHAnsi" w:eastAsiaTheme="minorEastAsia" w:hAnsiTheme="minorHAnsi" w:cstheme="minorBidi"/>
          <w:b w:val="0"/>
          <w:noProof/>
          <w:kern w:val="2"/>
          <w:sz w:val="21"/>
          <w:szCs w:val="22"/>
        </w:rPr>
      </w:pPr>
      <w:hyperlink w:anchor="_Toc513989966" w:history="1">
        <w:r w:rsidR="00D33C41" w:rsidRPr="000B0BD2">
          <w:rPr>
            <w:rStyle w:val="a4"/>
            <w:rFonts w:hint="eastAsia"/>
            <w:noProof/>
          </w:rPr>
          <w:t>致谢</w:t>
        </w:r>
        <w:r w:rsidR="00D33C41">
          <w:rPr>
            <w:noProof/>
            <w:webHidden/>
          </w:rPr>
          <w:tab/>
        </w:r>
        <w:r w:rsidR="00D33C41">
          <w:rPr>
            <w:noProof/>
            <w:webHidden/>
          </w:rPr>
          <w:fldChar w:fldCharType="begin"/>
        </w:r>
        <w:r w:rsidR="00D33C41">
          <w:rPr>
            <w:noProof/>
            <w:webHidden/>
          </w:rPr>
          <w:instrText xml:space="preserve"> PAGEREF _Toc513989966 \h </w:instrText>
        </w:r>
        <w:r w:rsidR="00D33C41">
          <w:rPr>
            <w:noProof/>
            <w:webHidden/>
          </w:rPr>
        </w:r>
        <w:r w:rsidR="00D33C41">
          <w:rPr>
            <w:noProof/>
            <w:webHidden/>
          </w:rPr>
          <w:fldChar w:fldCharType="separate"/>
        </w:r>
        <w:r w:rsidR="00D33C41">
          <w:rPr>
            <w:noProof/>
            <w:webHidden/>
          </w:rPr>
          <w:t>28</w:t>
        </w:r>
        <w:r w:rsidR="00D33C41">
          <w:rPr>
            <w:noProof/>
            <w:webHidden/>
          </w:rPr>
          <w:fldChar w:fldCharType="end"/>
        </w:r>
      </w:hyperlink>
    </w:p>
    <w:p w14:paraId="6AF98624" w14:textId="77777777" w:rsidR="00D33C41" w:rsidRDefault="00DB1F0F">
      <w:pPr>
        <w:pStyle w:val="12"/>
        <w:rPr>
          <w:rFonts w:asciiTheme="minorHAnsi" w:eastAsiaTheme="minorEastAsia" w:hAnsiTheme="minorHAnsi" w:cstheme="minorBidi"/>
          <w:b w:val="0"/>
          <w:noProof/>
          <w:kern w:val="2"/>
          <w:sz w:val="21"/>
          <w:szCs w:val="22"/>
        </w:rPr>
      </w:pPr>
      <w:hyperlink w:anchor="_Toc513989967" w:history="1">
        <w:r w:rsidR="00D33C41" w:rsidRPr="000B0BD2">
          <w:rPr>
            <w:rStyle w:val="a4"/>
            <w:rFonts w:hint="eastAsia"/>
            <w:noProof/>
          </w:rPr>
          <w:t>参考文献</w:t>
        </w:r>
        <w:r w:rsidR="00D33C41">
          <w:rPr>
            <w:noProof/>
            <w:webHidden/>
          </w:rPr>
          <w:tab/>
        </w:r>
        <w:r w:rsidR="00D33C41">
          <w:rPr>
            <w:noProof/>
            <w:webHidden/>
          </w:rPr>
          <w:fldChar w:fldCharType="begin"/>
        </w:r>
        <w:r w:rsidR="00D33C41">
          <w:rPr>
            <w:noProof/>
            <w:webHidden/>
          </w:rPr>
          <w:instrText xml:space="preserve"> PAGEREF _Toc513989967 \h </w:instrText>
        </w:r>
        <w:r w:rsidR="00D33C41">
          <w:rPr>
            <w:noProof/>
            <w:webHidden/>
          </w:rPr>
        </w:r>
        <w:r w:rsidR="00D33C41">
          <w:rPr>
            <w:noProof/>
            <w:webHidden/>
          </w:rPr>
          <w:fldChar w:fldCharType="separate"/>
        </w:r>
        <w:r w:rsidR="00D33C41">
          <w:rPr>
            <w:noProof/>
            <w:webHidden/>
          </w:rPr>
          <w:t>29</w:t>
        </w:r>
        <w:r w:rsidR="00D33C41">
          <w:rPr>
            <w:noProof/>
            <w:webHidden/>
          </w:rPr>
          <w:fldChar w:fldCharType="end"/>
        </w:r>
      </w:hyperlink>
    </w:p>
    <w:p w14:paraId="019BFDDB" w14:textId="77777777" w:rsidR="002E2FC6" w:rsidRDefault="002E2FC6" w:rsidP="002E2FC6">
      <w:pPr>
        <w:spacing w:line="440" w:lineRule="exact"/>
        <w:sectPr w:rsidR="002E2FC6" w:rsidSect="00B145AE">
          <w:type w:val="oddPage"/>
          <w:pgSz w:w="11906" w:h="16838"/>
          <w:pgMar w:top="1440" w:right="1134" w:bottom="1440" w:left="1701" w:header="851" w:footer="992" w:gutter="0"/>
          <w:pgNumType w:start="1"/>
          <w:cols w:space="720"/>
          <w:docGrid w:type="lines" w:linePitch="312"/>
        </w:sectPr>
      </w:pPr>
      <w:r>
        <w:fldChar w:fldCharType="end"/>
      </w:r>
    </w:p>
    <w:p w14:paraId="586667E4" w14:textId="77777777" w:rsidR="002E2FC6" w:rsidRDefault="002E2FC6" w:rsidP="002E2FC6">
      <w:pPr>
        <w:pStyle w:val="1"/>
      </w:pPr>
      <w:bookmarkStart w:id="3" w:name="_Toc513989929"/>
      <w:r>
        <w:rPr>
          <w:rFonts w:hint="eastAsia"/>
        </w:rPr>
        <w:lastRenderedPageBreak/>
        <w:t>绪论</w:t>
      </w:r>
      <w:bookmarkEnd w:id="3"/>
    </w:p>
    <w:p w14:paraId="6BAC6B8B" w14:textId="77777777" w:rsidR="002E2FC6" w:rsidRDefault="002E2FC6" w:rsidP="002E2FC6">
      <w:pPr>
        <w:pStyle w:val="2"/>
      </w:pPr>
      <w:bookmarkStart w:id="4" w:name="_Ref357020709"/>
      <w:bookmarkStart w:id="5" w:name="_Toc513989930"/>
      <w:r>
        <w:rPr>
          <w:rFonts w:hint="eastAsia"/>
        </w:rPr>
        <w:t>研究背景和意义</w:t>
      </w:r>
      <w:bookmarkEnd w:id="4"/>
      <w:bookmarkEnd w:id="5"/>
    </w:p>
    <w:p w14:paraId="0A51CF7E" w14:textId="0B687D67" w:rsidR="00C9745F" w:rsidRDefault="00C9745F" w:rsidP="00C9745F">
      <w:pPr>
        <w:pStyle w:val="ae"/>
      </w:pPr>
      <w:r>
        <w:rPr>
          <w:rFonts w:hint="eastAsia"/>
        </w:rPr>
        <w:t>板球控制系统是一个经典的自动控制系统。自上个世纪</w:t>
      </w:r>
      <w:r>
        <w:rPr>
          <w:rFonts w:hint="eastAsia"/>
        </w:rPr>
        <w:t>80</w:t>
      </w:r>
      <w:r>
        <w:rPr>
          <w:rFonts w:hint="eastAsia"/>
        </w:rPr>
        <w:t>年代以来就有很多国内外学者对其做了各种研究。通过板球系统这一平台可以研究验证各种控制算法</w:t>
      </w:r>
      <w:r>
        <w:rPr>
          <w:rFonts w:hint="eastAsia"/>
        </w:rPr>
        <w:t>,</w:t>
      </w:r>
      <w:r>
        <w:rPr>
          <w:rFonts w:hint="eastAsia"/>
        </w:rPr>
        <w:t>然后将其应用到生活中的各个地方。在实验室中学者设计研究自己板球系统</w:t>
      </w:r>
      <w:r>
        <w:rPr>
          <w:rFonts w:hint="eastAsia"/>
        </w:rPr>
        <w:t>,</w:t>
      </w:r>
      <w:r>
        <w:rPr>
          <w:rFonts w:hint="eastAsia"/>
        </w:rPr>
        <w:t>通过触觉传感器</w:t>
      </w:r>
      <w:r>
        <w:rPr>
          <w:rFonts w:hint="eastAsia"/>
        </w:rPr>
        <w:t>(</w:t>
      </w:r>
      <w:r>
        <w:rPr>
          <w:rFonts w:hint="eastAsia"/>
        </w:rPr>
        <w:t>触摸板</w:t>
      </w:r>
      <w:r>
        <w:rPr>
          <w:rFonts w:hint="eastAsia"/>
        </w:rPr>
        <w:t>,</w:t>
      </w:r>
      <w:r>
        <w:rPr>
          <w:rFonts w:hint="eastAsia"/>
        </w:rPr>
        <w:t>电阻屏等</w:t>
      </w:r>
      <w:r>
        <w:rPr>
          <w:rFonts w:hint="eastAsia"/>
        </w:rPr>
        <w:t>),</w:t>
      </w:r>
      <w:r>
        <w:rPr>
          <w:rFonts w:hint="eastAsia"/>
        </w:rPr>
        <w:t>或者视觉传感器</w:t>
      </w:r>
      <w:r>
        <w:rPr>
          <w:rFonts w:hint="eastAsia"/>
        </w:rPr>
        <w:t>(</w:t>
      </w:r>
      <w:r>
        <w:rPr>
          <w:rFonts w:hint="eastAsia"/>
        </w:rPr>
        <w:t>摄像头等</w:t>
      </w:r>
      <w:r>
        <w:rPr>
          <w:rFonts w:hint="eastAsia"/>
        </w:rPr>
        <w:t>),</w:t>
      </w:r>
      <w:r>
        <w:rPr>
          <w:rFonts w:hint="eastAsia"/>
        </w:rPr>
        <w:t>来测量小球在平板上的坐标</w:t>
      </w:r>
      <w:r>
        <w:rPr>
          <w:rFonts w:hint="eastAsia"/>
        </w:rPr>
        <w:t>,</w:t>
      </w:r>
      <w:r>
        <w:rPr>
          <w:rFonts w:hint="eastAsia"/>
        </w:rPr>
        <w:t>然后通过计算该坐标来控制电机等动力机械驱动平板倾斜</w:t>
      </w:r>
      <w:r>
        <w:rPr>
          <w:rFonts w:hint="eastAsia"/>
        </w:rPr>
        <w:t>,</w:t>
      </w:r>
      <w:r>
        <w:rPr>
          <w:rFonts w:hint="eastAsia"/>
        </w:rPr>
        <w:t>从而控制小球在平板上滚动。通过这样的装置得到的研究成果可以应用到生活中的很多方面。例如对于小球位置的检测、预测</w:t>
      </w:r>
      <w:r>
        <w:rPr>
          <w:rFonts w:hint="eastAsia"/>
        </w:rPr>
        <w:t>,</w:t>
      </w:r>
      <w:r>
        <w:rPr>
          <w:rFonts w:hint="eastAsia"/>
        </w:rPr>
        <w:t>需要应用计算机视觉及其相关算法</w:t>
      </w:r>
      <w:r>
        <w:rPr>
          <w:rFonts w:hint="eastAsia"/>
        </w:rPr>
        <w:t>,</w:t>
      </w:r>
      <w:r>
        <w:rPr>
          <w:rFonts w:hint="eastAsia"/>
        </w:rPr>
        <w:t>这可以应用到工业中</w:t>
      </w:r>
      <w:r>
        <w:rPr>
          <w:rFonts w:hint="eastAsia"/>
        </w:rPr>
        <w:t>,</w:t>
      </w:r>
      <w:r>
        <w:rPr>
          <w:rFonts w:hint="eastAsia"/>
        </w:rPr>
        <w:t>例如无人机的目标跟踪</w:t>
      </w:r>
      <w:r>
        <w:rPr>
          <w:rFonts w:hint="eastAsia"/>
        </w:rPr>
        <w:t>,</w:t>
      </w:r>
      <w:r>
        <w:rPr>
          <w:rFonts w:hint="eastAsia"/>
        </w:rPr>
        <w:t>或者是无人汽车的行人检测。同样控制算法也可以应用到方方面面</w:t>
      </w:r>
      <w:r>
        <w:rPr>
          <w:rFonts w:hint="eastAsia"/>
        </w:rPr>
        <w:t>,</w:t>
      </w:r>
      <w:r>
        <w:rPr>
          <w:rFonts w:hint="eastAsia"/>
        </w:rPr>
        <w:t>当前工业机器人和消费级智能机器的发展无一能离开自动控制算法。因此板球控制系统是一个很有价值的研究课题</w:t>
      </w:r>
      <w:r>
        <w:rPr>
          <w:rFonts w:hint="eastAsia"/>
        </w:rPr>
        <w:t>,</w:t>
      </w:r>
      <w:r>
        <w:rPr>
          <w:rFonts w:hint="eastAsia"/>
        </w:rPr>
        <w:t>也是一个很好的研究和验证相关算法的平台。</w:t>
      </w:r>
    </w:p>
    <w:p w14:paraId="26D5855D" w14:textId="7F91C639" w:rsidR="00D54321" w:rsidRPr="00D54321" w:rsidRDefault="00C9745F" w:rsidP="00C9745F">
      <w:pPr>
        <w:pStyle w:val="ae"/>
      </w:pPr>
      <w:r>
        <w:rPr>
          <w:rFonts w:hint="eastAsia"/>
        </w:rPr>
        <w:t>今天计算机技术正在飞速发展</w:t>
      </w:r>
      <w:r>
        <w:rPr>
          <w:rFonts w:hint="eastAsia"/>
        </w:rPr>
        <w:t>,</w:t>
      </w:r>
      <w:r>
        <w:rPr>
          <w:rFonts w:hint="eastAsia"/>
        </w:rPr>
        <w:t>而计算机视觉一直以来都是计算机科学中的热门话题</w:t>
      </w:r>
      <w:r>
        <w:rPr>
          <w:rFonts w:hint="eastAsia"/>
        </w:rPr>
        <w:t>,</w:t>
      </w:r>
      <w:r>
        <w:rPr>
          <w:rFonts w:hint="eastAsia"/>
        </w:rPr>
        <w:t>人们希望计算机有类似人眼一样看的功能</w:t>
      </w:r>
      <w:r>
        <w:rPr>
          <w:rFonts w:hint="eastAsia"/>
        </w:rPr>
        <w:t>,</w:t>
      </w:r>
      <w:r>
        <w:rPr>
          <w:rFonts w:hint="eastAsia"/>
        </w:rPr>
        <w:t>即使用摄像机和处理器代替人眼使计算机能够有像人类那样能够对目标进行识别</w:t>
      </w:r>
      <w:r>
        <w:rPr>
          <w:rFonts w:hint="eastAsia"/>
        </w:rPr>
        <w:t>,</w:t>
      </w:r>
      <w:r>
        <w:rPr>
          <w:rFonts w:hint="eastAsia"/>
        </w:rPr>
        <w:t>分割</w:t>
      </w:r>
      <w:r>
        <w:rPr>
          <w:rFonts w:hint="eastAsia"/>
        </w:rPr>
        <w:t>,</w:t>
      </w:r>
      <w:r>
        <w:rPr>
          <w:rFonts w:hint="eastAsia"/>
        </w:rPr>
        <w:t>跟踪的功能。如果将计算机视觉与智能控制相结合</w:t>
      </w:r>
      <w:r>
        <w:rPr>
          <w:rFonts w:hint="eastAsia"/>
        </w:rPr>
        <w:t>,</w:t>
      </w:r>
      <w:r>
        <w:rPr>
          <w:rFonts w:hint="eastAsia"/>
        </w:rPr>
        <w:t>计算机别能自行识别环境中的物体</w:t>
      </w:r>
      <w:r>
        <w:rPr>
          <w:rFonts w:hint="eastAsia"/>
        </w:rPr>
        <w:t>,</w:t>
      </w:r>
      <w:r>
        <w:rPr>
          <w:rFonts w:hint="eastAsia"/>
        </w:rPr>
        <w:t>从而根据设定的动作去操控执行机构</w:t>
      </w:r>
      <w:r>
        <w:rPr>
          <w:rFonts w:hint="eastAsia"/>
        </w:rPr>
        <w:t>,</w:t>
      </w:r>
      <w:r>
        <w:rPr>
          <w:rFonts w:hint="eastAsia"/>
        </w:rPr>
        <w:t>完成相应的功能。这已经在工业、农业、制造业、军事上有广泛的应用。随着科学的发展</w:t>
      </w:r>
      <w:r>
        <w:rPr>
          <w:rFonts w:hint="eastAsia"/>
        </w:rPr>
        <w:t>,</w:t>
      </w:r>
      <w:r>
        <w:rPr>
          <w:rFonts w:hint="eastAsia"/>
        </w:rPr>
        <w:t>越来越多的学者投入计算机视觉与智能控制相结合的研究。所以为了研究其理论的好坏</w:t>
      </w:r>
      <w:r>
        <w:rPr>
          <w:rFonts w:hint="eastAsia"/>
        </w:rPr>
        <w:t>,</w:t>
      </w:r>
      <w:r>
        <w:rPr>
          <w:rFonts w:hint="eastAsia"/>
        </w:rPr>
        <w:t>板球系统被设计了出来。国内外不同学者设计了不尽相同的板球控制系统</w:t>
      </w:r>
      <w:r>
        <w:rPr>
          <w:rFonts w:hint="eastAsia"/>
        </w:rPr>
        <w:t>,</w:t>
      </w:r>
      <w:r>
        <w:rPr>
          <w:rFonts w:hint="eastAsia"/>
        </w:rPr>
        <w:t>因为板球系统自身有强耦合、非线性等特征</w:t>
      </w:r>
      <w:r>
        <w:rPr>
          <w:rFonts w:hint="eastAsia"/>
        </w:rPr>
        <w:t>,</w:t>
      </w:r>
      <w:r>
        <w:rPr>
          <w:rFonts w:hint="eastAsia"/>
        </w:rPr>
        <w:t>成为了研究验证控制算法的一个理想的平台。</w:t>
      </w:r>
    </w:p>
    <w:p w14:paraId="686A100F" w14:textId="77777777" w:rsidR="002E2FC6" w:rsidRDefault="002E2FC6" w:rsidP="002E2FC6">
      <w:pPr>
        <w:pStyle w:val="2"/>
      </w:pPr>
      <w:bookmarkStart w:id="6" w:name="_Toc513989931"/>
      <w:r>
        <w:rPr>
          <w:rFonts w:hint="eastAsia"/>
        </w:rPr>
        <w:t>国内外研究现状</w:t>
      </w:r>
      <w:bookmarkEnd w:id="6"/>
    </w:p>
    <w:p w14:paraId="5AC659B0" w14:textId="4A4709AC" w:rsidR="00964BDD" w:rsidRDefault="00964BDD" w:rsidP="00964BDD">
      <w:pPr>
        <w:pStyle w:val="ae"/>
      </w:pPr>
      <w:r>
        <w:rPr>
          <w:rFonts w:hint="eastAsia"/>
        </w:rPr>
        <w:t>对于板球控制系统的研究</w:t>
      </w:r>
      <w:r>
        <w:rPr>
          <w:rFonts w:hint="eastAsia"/>
        </w:rPr>
        <w:t>,</w:t>
      </w:r>
      <w:r>
        <w:rPr>
          <w:rFonts w:hint="eastAsia"/>
        </w:rPr>
        <w:t>国内的一些研究状况如下</w:t>
      </w:r>
      <w:r>
        <w:rPr>
          <w:rFonts w:hint="eastAsia"/>
        </w:rPr>
        <w:t>:</w:t>
      </w:r>
      <w:r>
        <w:rPr>
          <w:rFonts w:hint="eastAsia"/>
        </w:rPr>
        <w:t>吉林大学的田彦涛教授和他的研究生们研究设计了一种基于扩展卡尔曼滤波的状态观测器。该状态观测器能够实时分析评估板球控制系统运行时小球运动过程中所受到的摩擦力</w:t>
      </w:r>
      <w:r>
        <w:rPr>
          <w:rFonts w:hint="eastAsia"/>
        </w:rPr>
        <w:t>,</w:t>
      </w:r>
      <w:r>
        <w:rPr>
          <w:rFonts w:hint="eastAsia"/>
        </w:rPr>
        <w:t>从而得到一系列与摩擦力相关的因素</w:t>
      </w:r>
      <w:r>
        <w:rPr>
          <w:rFonts w:hint="eastAsia"/>
        </w:rPr>
        <w:t>,</w:t>
      </w:r>
      <w:r>
        <w:rPr>
          <w:rFonts w:hint="eastAsia"/>
        </w:rPr>
        <w:t>然后利用这些数据对摩擦力建立数学模型</w:t>
      </w:r>
      <w:r>
        <w:rPr>
          <w:rFonts w:hint="eastAsia"/>
        </w:rPr>
        <w:t>,</w:t>
      </w:r>
      <w:r>
        <w:rPr>
          <w:rFonts w:hint="eastAsia"/>
        </w:rPr>
        <w:t>最终设计了摩擦力补偿器对摩擦力进行补偿。</w:t>
      </w:r>
      <w:r>
        <w:rPr>
          <w:rFonts w:hint="eastAsia"/>
        </w:rPr>
        <w:t>2009</w:t>
      </w:r>
      <w:r>
        <w:rPr>
          <w:rFonts w:hint="eastAsia"/>
        </w:rPr>
        <w:t>年前后</w:t>
      </w:r>
      <w:r>
        <w:rPr>
          <w:rFonts w:hint="eastAsia"/>
        </w:rPr>
        <w:t>,</w:t>
      </w:r>
      <w:r>
        <w:rPr>
          <w:rFonts w:hint="eastAsia"/>
        </w:rPr>
        <w:t>将研究成果加入基于视觉的板球控制系统中加以验证</w:t>
      </w:r>
      <w:r>
        <w:rPr>
          <w:rFonts w:hint="eastAsia"/>
        </w:rPr>
        <w:t>,</w:t>
      </w:r>
      <w:r>
        <w:rPr>
          <w:rFonts w:hint="eastAsia"/>
        </w:rPr>
        <w:t>并且设计了一套的参数自动调节自动控制方案</w:t>
      </w:r>
      <w:r>
        <w:rPr>
          <w:rFonts w:hint="eastAsia"/>
        </w:rPr>
        <w:t>,</w:t>
      </w:r>
      <w:r>
        <w:rPr>
          <w:rFonts w:hint="eastAsia"/>
        </w:rPr>
        <w:t>考虑到控制量可能受饱和特性限制</w:t>
      </w:r>
      <w:r>
        <w:rPr>
          <w:rFonts w:hint="eastAsia"/>
        </w:rPr>
        <w:t>,</w:t>
      </w:r>
      <w:r>
        <w:rPr>
          <w:rFonts w:hint="eastAsia"/>
        </w:rPr>
        <w:t>引入了约束</w:t>
      </w:r>
      <w:r>
        <w:rPr>
          <w:rFonts w:hint="eastAsia"/>
        </w:rPr>
        <w:lastRenderedPageBreak/>
        <w:t>条件</w:t>
      </w:r>
      <w:r>
        <w:rPr>
          <w:rFonts w:hint="eastAsia"/>
        </w:rPr>
        <w:t>,</w:t>
      </w:r>
      <w:r>
        <w:rPr>
          <w:rFonts w:hint="eastAsia"/>
        </w:rPr>
        <w:t>然后利用遗传算法设计并优化模糊规则</w:t>
      </w:r>
      <w:r>
        <w:rPr>
          <w:rFonts w:hint="eastAsia"/>
        </w:rPr>
        <w:t>,</w:t>
      </w:r>
      <w:r>
        <w:rPr>
          <w:rFonts w:hint="eastAsia"/>
        </w:rPr>
        <w:t>从而有效地降低了自动控制中的位置偏差。从</w:t>
      </w:r>
      <w:r>
        <w:rPr>
          <w:rFonts w:hint="eastAsia"/>
        </w:rPr>
        <w:t>2000</w:t>
      </w:r>
      <w:r>
        <w:rPr>
          <w:rFonts w:hint="eastAsia"/>
        </w:rPr>
        <w:t>年前后开始</w:t>
      </w:r>
      <w:r>
        <w:rPr>
          <w:rFonts w:hint="eastAsia"/>
        </w:rPr>
        <w:t>,</w:t>
      </w:r>
      <w:r>
        <w:rPr>
          <w:rFonts w:hint="eastAsia"/>
        </w:rPr>
        <w:t>清华大学自动化系针对板球控制系统的模糊控制方案进行了一系列的研究</w:t>
      </w:r>
      <w:r>
        <w:rPr>
          <w:rFonts w:hint="eastAsia"/>
        </w:rPr>
        <w:t>,</w:t>
      </w:r>
      <w:r>
        <w:rPr>
          <w:rFonts w:hint="eastAsia"/>
        </w:rPr>
        <w:t>最终提出了一种多变量模糊控制方案。在此基础上设计了小球运动轨迹规划和目标跟踪算法</w:t>
      </w:r>
      <w:r>
        <w:rPr>
          <w:rFonts w:hint="eastAsia"/>
        </w:rPr>
        <w:t>,</w:t>
      </w:r>
      <w:r>
        <w:rPr>
          <w:rFonts w:hint="eastAsia"/>
        </w:rPr>
        <w:t>并在利用计算机仿真作了检验。其后教研组设计并制作了自己的基于视觉的板球控制系统物理仿真平台</w:t>
      </w:r>
      <w:r>
        <w:rPr>
          <w:rFonts w:hint="eastAsia"/>
        </w:rPr>
        <w:t>,</w:t>
      </w:r>
      <w:r>
        <w:rPr>
          <w:rFonts w:hint="eastAsia"/>
        </w:rPr>
        <w:t>并将研究成果应用于该平台</w:t>
      </w:r>
      <w:r>
        <w:rPr>
          <w:rFonts w:hint="eastAsia"/>
        </w:rPr>
        <w:t>,</w:t>
      </w:r>
      <w:r>
        <w:rPr>
          <w:rFonts w:hint="eastAsia"/>
        </w:rPr>
        <w:t>最终实现了对板球实验平台的稳定控制。大连理工大学的李洪兴教授及其研究生在</w:t>
      </w:r>
      <w:r>
        <w:rPr>
          <w:rFonts w:hint="eastAsia"/>
        </w:rPr>
        <w:t xml:space="preserve"> </w:t>
      </w:r>
      <w:proofErr w:type="spellStart"/>
      <w:r>
        <w:rPr>
          <w:rFonts w:hint="eastAsia"/>
        </w:rPr>
        <w:t>simulink</w:t>
      </w:r>
      <w:proofErr w:type="spellEnd"/>
      <w:r>
        <w:rPr>
          <w:rFonts w:hint="eastAsia"/>
        </w:rPr>
        <w:t xml:space="preserve"> </w:t>
      </w:r>
      <w:r>
        <w:rPr>
          <w:rFonts w:hint="eastAsia"/>
        </w:rPr>
        <w:t>环境下设计了变论域模糊控制器</w:t>
      </w:r>
      <w:r>
        <w:rPr>
          <w:rFonts w:hint="eastAsia"/>
        </w:rPr>
        <w:t>,</w:t>
      </w:r>
      <w:r>
        <w:rPr>
          <w:rFonts w:hint="eastAsia"/>
        </w:rPr>
        <w:t>其仿真效果明显好于应用位置式</w:t>
      </w:r>
      <w:r>
        <w:rPr>
          <w:rFonts w:hint="eastAsia"/>
        </w:rPr>
        <w:t xml:space="preserve"> PID </w:t>
      </w:r>
      <w:r>
        <w:rPr>
          <w:rFonts w:hint="eastAsia"/>
        </w:rPr>
        <w:t>和增量式</w:t>
      </w:r>
      <w:r>
        <w:rPr>
          <w:rFonts w:hint="eastAsia"/>
        </w:rPr>
        <w:t xml:space="preserve"> PID</w:t>
      </w:r>
      <w:r>
        <w:rPr>
          <w:rFonts w:hint="eastAsia"/>
        </w:rPr>
        <w:t>的控制。最后他们将其应用在了自己研发的仿真平台上</w:t>
      </w:r>
      <w:r>
        <w:rPr>
          <w:rFonts w:hint="eastAsia"/>
        </w:rPr>
        <w:t>,</w:t>
      </w:r>
      <w:r>
        <w:rPr>
          <w:rFonts w:hint="eastAsia"/>
        </w:rPr>
        <w:t>在小球对正方形和圆形的轨迹跟踪上取得了很好的控制效果。中南大学张修如教授及其研究生也研究了板球控制系统的视觉系统</w:t>
      </w:r>
      <w:r>
        <w:rPr>
          <w:rFonts w:hint="eastAsia"/>
        </w:rPr>
        <w:t>,</w:t>
      </w:r>
      <w:r>
        <w:rPr>
          <w:rFonts w:hint="eastAsia"/>
        </w:rPr>
        <w:t>能够准确地获取了小球的实际位置。台湾成功大学的</w:t>
      </w:r>
      <w:proofErr w:type="spellStart"/>
      <w:r>
        <w:rPr>
          <w:rFonts w:hint="eastAsia"/>
        </w:rPr>
        <w:t>C.C.Ker</w:t>
      </w:r>
      <w:proofErr w:type="spellEnd"/>
      <w:r>
        <w:rPr>
          <w:rFonts w:hint="eastAsia"/>
        </w:rPr>
        <w:t>教授运用触摸板构建了板球实验平台</w:t>
      </w:r>
      <w:r>
        <w:rPr>
          <w:rFonts w:hint="eastAsia"/>
        </w:rPr>
        <w:t>,</w:t>
      </w:r>
      <w:r>
        <w:rPr>
          <w:rFonts w:hint="eastAsia"/>
        </w:rPr>
        <w:t>通过触摸板来获取小球的位置</w:t>
      </w:r>
      <w:r>
        <w:rPr>
          <w:rFonts w:hint="eastAsia"/>
        </w:rPr>
        <w:t>,</w:t>
      </w:r>
      <w:r>
        <w:rPr>
          <w:rFonts w:hint="eastAsia"/>
        </w:rPr>
        <w:t>从而对实验装置进行控制。上海交通大学的学者研究开发了台面球系统</w:t>
      </w:r>
      <w:r>
        <w:rPr>
          <w:rFonts w:hint="eastAsia"/>
        </w:rPr>
        <w:t>,</w:t>
      </w:r>
      <w:r>
        <w:rPr>
          <w:rFonts w:hint="eastAsia"/>
        </w:rPr>
        <w:t>其利用气缸伺服控制机构作为执行机构进行控制。多年来</w:t>
      </w:r>
      <w:r>
        <w:rPr>
          <w:rFonts w:hint="eastAsia"/>
        </w:rPr>
        <w:t>,</w:t>
      </w:r>
      <w:r>
        <w:rPr>
          <w:rFonts w:hint="eastAsia"/>
        </w:rPr>
        <w:t>国内很多大学都设计了自己的板球控制系统物理仿真平台</w:t>
      </w:r>
      <w:r>
        <w:rPr>
          <w:rFonts w:hint="eastAsia"/>
        </w:rPr>
        <w:t>,</w:t>
      </w:r>
      <w:r>
        <w:rPr>
          <w:rFonts w:hint="eastAsia"/>
        </w:rPr>
        <w:t>其不再只是在</w:t>
      </w:r>
      <w:proofErr w:type="spellStart"/>
      <w:r>
        <w:rPr>
          <w:rFonts w:hint="eastAsia"/>
        </w:rPr>
        <w:t>simulink</w:t>
      </w:r>
      <w:proofErr w:type="spellEnd"/>
      <w:r>
        <w:rPr>
          <w:rFonts w:hint="eastAsia"/>
        </w:rPr>
        <w:t>环境下进行的仿真实验</w:t>
      </w:r>
      <w:r>
        <w:rPr>
          <w:rFonts w:hint="eastAsia"/>
        </w:rPr>
        <w:t>,</w:t>
      </w:r>
      <w:r>
        <w:rPr>
          <w:rFonts w:hint="eastAsia"/>
        </w:rPr>
        <w:t>并是在板球控制系统的实物平台上验证控制算法。</w:t>
      </w:r>
    </w:p>
    <w:p w14:paraId="65E49422" w14:textId="2152E92B" w:rsidR="009C670E" w:rsidRPr="00664EFF" w:rsidRDefault="00964BDD" w:rsidP="00664EFF">
      <w:pPr>
        <w:pStyle w:val="ae"/>
      </w:pPr>
      <w:r>
        <w:rPr>
          <w:rFonts w:hint="eastAsia"/>
        </w:rPr>
        <w:t>国外的一些研究的状况如下</w:t>
      </w:r>
      <w:r>
        <w:rPr>
          <w:rFonts w:hint="eastAsia"/>
        </w:rPr>
        <w:t>:</w:t>
      </w:r>
      <w:r>
        <w:rPr>
          <w:rFonts w:hint="eastAsia"/>
        </w:rPr>
        <w:t>伊朗德黑兰大学的</w:t>
      </w:r>
      <w:r>
        <w:rPr>
          <w:rFonts w:hint="eastAsia"/>
        </w:rPr>
        <w:t xml:space="preserve"> </w:t>
      </w:r>
      <w:proofErr w:type="spellStart"/>
      <w:r>
        <w:rPr>
          <w:rFonts w:hint="eastAsia"/>
        </w:rPr>
        <w:t>Carolucas</w:t>
      </w:r>
      <w:proofErr w:type="spellEnd"/>
      <w:r>
        <w:rPr>
          <w:rFonts w:hint="eastAsia"/>
        </w:rPr>
        <w:t>研究出了一套基于遗传内插算法的模糊控制器</w:t>
      </w:r>
      <w:r>
        <w:rPr>
          <w:rFonts w:hint="eastAsia"/>
        </w:rPr>
        <w:t>,</w:t>
      </w:r>
      <w:r>
        <w:rPr>
          <w:rFonts w:hint="eastAsia"/>
        </w:rPr>
        <w:t>并在</w:t>
      </w:r>
      <w:r>
        <w:rPr>
          <w:rFonts w:hint="eastAsia"/>
        </w:rPr>
        <w:t>CE151</w:t>
      </w:r>
      <w:r>
        <w:rPr>
          <w:rFonts w:hint="eastAsia"/>
        </w:rPr>
        <w:t>板球实验平台上进行验证</w:t>
      </w:r>
      <w:r>
        <w:rPr>
          <w:rFonts w:hint="eastAsia"/>
        </w:rPr>
        <w:t>,</w:t>
      </w:r>
      <w:r>
        <w:rPr>
          <w:rFonts w:hint="eastAsia"/>
        </w:rPr>
        <w:t>取得了较为理想的结果</w:t>
      </w:r>
      <w:r>
        <w:rPr>
          <w:rFonts w:hint="eastAsia"/>
        </w:rPr>
        <w:t>,</w:t>
      </w:r>
      <w:r>
        <w:rPr>
          <w:rFonts w:hint="eastAsia"/>
        </w:rPr>
        <w:t>最终实现了比较准确的小球的定位控制。美国伦斯勒理工学院也自主设计了板球系统</w:t>
      </w:r>
      <w:r>
        <w:rPr>
          <w:rFonts w:hint="eastAsia"/>
        </w:rPr>
        <w:t>,</w:t>
      </w:r>
      <w:r>
        <w:rPr>
          <w:rFonts w:hint="eastAsia"/>
        </w:rPr>
        <w:t>其使用触摸面板来检测小球的坐标。设计了一套简化的系统线性数学模型。其利用状态反馈控制器对系统进行实时控制</w:t>
      </w:r>
      <w:r>
        <w:rPr>
          <w:rFonts w:hint="eastAsia"/>
        </w:rPr>
        <w:t>,</w:t>
      </w:r>
      <w:r>
        <w:rPr>
          <w:rFonts w:hint="eastAsia"/>
        </w:rPr>
        <w:t>最终实现了小球的定位控制误差小于</w:t>
      </w:r>
      <w:r>
        <w:rPr>
          <w:rFonts w:hint="eastAsia"/>
        </w:rPr>
        <w:t>5mm,</w:t>
      </w:r>
      <w:r>
        <w:rPr>
          <w:rFonts w:hint="eastAsia"/>
        </w:rPr>
        <w:t>跟踪圆轨迹的半径误差小于</w:t>
      </w:r>
      <w:r>
        <w:rPr>
          <w:rFonts w:hint="eastAsia"/>
        </w:rPr>
        <w:t>18mm,</w:t>
      </w:r>
      <w:r>
        <w:rPr>
          <w:rFonts w:hint="eastAsia"/>
        </w:rPr>
        <w:t>控制的运动速度误差小于</w:t>
      </w:r>
      <w:r>
        <w:rPr>
          <w:rFonts w:hint="eastAsia"/>
        </w:rPr>
        <w:t>4.2mm/s</w:t>
      </w:r>
      <w:r>
        <w:rPr>
          <w:rFonts w:hint="eastAsia"/>
        </w:rPr>
        <w:t>。美国知名的控制理论方面的学者</w:t>
      </w:r>
      <w:proofErr w:type="spellStart"/>
      <w:r>
        <w:rPr>
          <w:rFonts w:hint="eastAsia"/>
        </w:rPr>
        <w:t>Hauser.J</w:t>
      </w:r>
      <w:proofErr w:type="spellEnd"/>
      <w:r>
        <w:rPr>
          <w:rFonts w:hint="eastAsia"/>
        </w:rPr>
        <w:t xml:space="preserve"> </w:t>
      </w:r>
      <w:r>
        <w:rPr>
          <w:rFonts w:hint="eastAsia"/>
        </w:rPr>
        <w:t>于</w:t>
      </w:r>
      <w:r>
        <w:rPr>
          <w:rFonts w:hint="eastAsia"/>
        </w:rPr>
        <w:t>1992</w:t>
      </w:r>
      <w:r>
        <w:rPr>
          <w:rFonts w:hint="eastAsia"/>
        </w:rPr>
        <w:t>年前后</w:t>
      </w:r>
      <w:r>
        <w:rPr>
          <w:rFonts w:hint="eastAsia"/>
        </w:rPr>
        <w:t>,</w:t>
      </w:r>
      <w:r>
        <w:rPr>
          <w:rFonts w:hint="eastAsia"/>
        </w:rPr>
        <w:t>对板球控制系统的输入输出变量运用线性化理论进行了局部线性化处理</w:t>
      </w:r>
      <w:r>
        <w:rPr>
          <w:rFonts w:hint="eastAsia"/>
        </w:rPr>
        <w:t>,</w:t>
      </w:r>
      <w:r>
        <w:rPr>
          <w:rFonts w:hint="eastAsia"/>
        </w:rPr>
        <w:t>得到了简化后板球系统的线性化模型</w:t>
      </w:r>
      <w:r>
        <w:rPr>
          <w:rFonts w:hint="eastAsia"/>
        </w:rPr>
        <w:t>,</w:t>
      </w:r>
      <w:r>
        <w:rPr>
          <w:rFonts w:hint="eastAsia"/>
        </w:rPr>
        <w:t>并在实物仿真平台上获得了较为理想的控制效果。韩国汉阳大学的学者设计了一种基于变结构自适应控制器</w:t>
      </w:r>
      <w:r>
        <w:rPr>
          <w:rFonts w:hint="eastAsia"/>
        </w:rPr>
        <w:t>,</w:t>
      </w:r>
      <w:r>
        <w:rPr>
          <w:rFonts w:hint="eastAsia"/>
        </w:rPr>
        <w:t>其核心控制原理是分层次的模糊</w:t>
      </w:r>
      <w:r>
        <w:rPr>
          <w:rFonts w:hint="eastAsia"/>
        </w:rPr>
        <w:t>CMAC</w:t>
      </w:r>
      <w:r>
        <w:rPr>
          <w:rFonts w:hint="eastAsia"/>
        </w:rPr>
        <w:t>神经网络控制</w:t>
      </w:r>
      <w:r>
        <w:rPr>
          <w:rFonts w:hint="eastAsia"/>
        </w:rPr>
        <w:t>,</w:t>
      </w:r>
      <w:r>
        <w:rPr>
          <w:rFonts w:hint="eastAsia"/>
        </w:rPr>
        <w:t>该方法实现了小球的比较精确的定位控制。</w:t>
      </w:r>
      <w:r>
        <w:rPr>
          <w:rFonts w:hint="eastAsia"/>
        </w:rPr>
        <w:t xml:space="preserve">YUBAZAKIN </w:t>
      </w:r>
      <w:r>
        <w:rPr>
          <w:rFonts w:hint="eastAsia"/>
        </w:rPr>
        <w:t>研究了一种动态单输入模糊</w:t>
      </w:r>
      <w:proofErr w:type="gramStart"/>
      <w:r>
        <w:rPr>
          <w:rFonts w:hint="eastAsia"/>
        </w:rPr>
        <w:t>规则群</w:t>
      </w:r>
      <w:proofErr w:type="gramEnd"/>
      <w:r>
        <w:rPr>
          <w:rFonts w:hint="eastAsia"/>
        </w:rPr>
        <w:t>的控制方法</w:t>
      </w:r>
      <w:r>
        <w:rPr>
          <w:rFonts w:hint="eastAsia"/>
        </w:rPr>
        <w:t>,</w:t>
      </w:r>
      <w:r>
        <w:rPr>
          <w:rFonts w:hint="eastAsia"/>
        </w:rPr>
        <w:t>并将其应用在板球系统的椭圆和圆形的轨迹跟踪控制上面</w:t>
      </w:r>
      <w:r>
        <w:rPr>
          <w:rFonts w:hint="eastAsia"/>
        </w:rPr>
        <w:t>,</w:t>
      </w:r>
      <w:r>
        <w:rPr>
          <w:rFonts w:hint="eastAsia"/>
        </w:rPr>
        <w:t>取得很好的控制效果。</w:t>
      </w:r>
      <w:r>
        <w:rPr>
          <w:rFonts w:hint="eastAsia"/>
        </w:rPr>
        <w:t xml:space="preserve">FANX </w:t>
      </w:r>
      <w:r>
        <w:rPr>
          <w:rFonts w:hint="eastAsia"/>
        </w:rPr>
        <w:t>在特定的板球控制系统仿真平台上研究了当环境不变的情况下</w:t>
      </w:r>
      <w:r>
        <w:rPr>
          <w:rFonts w:hint="eastAsia"/>
        </w:rPr>
        <w:t>,</w:t>
      </w:r>
      <w:r>
        <w:rPr>
          <w:rFonts w:hint="eastAsia"/>
        </w:rPr>
        <w:t>小球的运动轨迹的规划及跟踪问题</w:t>
      </w:r>
      <w:r>
        <w:rPr>
          <w:rFonts w:hint="eastAsia"/>
        </w:rPr>
        <w:t>,</w:t>
      </w:r>
      <w:r>
        <w:rPr>
          <w:rFonts w:hint="eastAsia"/>
        </w:rPr>
        <w:t>并取得了一定的成果。</w:t>
      </w:r>
      <w:bookmarkStart w:id="7" w:name="_Toc513989932"/>
    </w:p>
    <w:p w14:paraId="4AAA91B3" w14:textId="77777777" w:rsidR="00664EFF" w:rsidRDefault="00664EFF">
      <w:pPr>
        <w:widowControl/>
        <w:jc w:val="left"/>
        <w:rPr>
          <w:rFonts w:ascii="Arial" w:eastAsia="黑体" w:hAnsi="Arial"/>
          <w:b/>
          <w:bCs/>
          <w:sz w:val="28"/>
          <w:szCs w:val="32"/>
        </w:rPr>
      </w:pPr>
      <w:r>
        <w:br w:type="page"/>
      </w:r>
    </w:p>
    <w:p w14:paraId="0D13CC4C" w14:textId="73381C82" w:rsidR="002E2FC6" w:rsidRDefault="002E2FC6" w:rsidP="002E2FC6">
      <w:pPr>
        <w:pStyle w:val="2"/>
      </w:pPr>
      <w:r>
        <w:rPr>
          <w:rFonts w:hint="eastAsia"/>
        </w:rPr>
        <w:lastRenderedPageBreak/>
        <w:t>论文内容</w:t>
      </w:r>
      <w:bookmarkEnd w:id="7"/>
    </w:p>
    <w:p w14:paraId="4B914152" w14:textId="77777777" w:rsidR="00037E88" w:rsidRDefault="00037E88" w:rsidP="00037E88">
      <w:pPr>
        <w:pStyle w:val="ae"/>
      </w:pPr>
      <w:r>
        <w:rPr>
          <w:rFonts w:hint="eastAsia"/>
        </w:rPr>
        <w:t>本论文各个章节的安排如下：</w:t>
      </w:r>
    </w:p>
    <w:p w14:paraId="1E83CC18" w14:textId="77777777" w:rsidR="00037E88" w:rsidRDefault="003656ED" w:rsidP="00037E88">
      <w:pPr>
        <w:pStyle w:val="ae"/>
      </w:pPr>
      <w:r w:rsidRPr="006B7CAF">
        <w:rPr>
          <w:rFonts w:hint="eastAsia"/>
          <w:color w:val="000000" w:themeColor="text1"/>
        </w:rPr>
        <w:t>第一章主要</w:t>
      </w:r>
      <w:r>
        <w:rPr>
          <w:rFonts w:hint="eastAsia"/>
          <w:color w:val="000000" w:themeColor="text1"/>
        </w:rPr>
        <w:t>分析了</w:t>
      </w:r>
      <w:r w:rsidR="000077C6">
        <w:rPr>
          <w:rFonts w:hint="eastAsia"/>
          <w:color w:val="000000" w:themeColor="text1"/>
        </w:rPr>
        <w:t>板球</w:t>
      </w:r>
      <w:r w:rsidR="00915CFD">
        <w:rPr>
          <w:rFonts w:hint="eastAsia"/>
          <w:color w:val="000000" w:themeColor="text1"/>
        </w:rPr>
        <w:t>控制</w:t>
      </w:r>
      <w:r w:rsidR="000077C6">
        <w:rPr>
          <w:rFonts w:hint="eastAsia"/>
          <w:color w:val="000000" w:themeColor="text1"/>
        </w:rPr>
        <w:t>系统的发展现状、研究的结果、研究</w:t>
      </w:r>
      <w:r>
        <w:rPr>
          <w:rFonts w:hint="eastAsia"/>
          <w:color w:val="000000" w:themeColor="text1"/>
        </w:rPr>
        <w:t>意义以及</w:t>
      </w:r>
      <w:r w:rsidR="00915CFD">
        <w:rPr>
          <w:rFonts w:hint="eastAsia"/>
          <w:color w:val="000000" w:themeColor="text1"/>
        </w:rPr>
        <w:t>其相关研究方向。</w:t>
      </w:r>
    </w:p>
    <w:p w14:paraId="41397E60" w14:textId="77777777" w:rsidR="00037E88" w:rsidRDefault="00037E88" w:rsidP="00037E88">
      <w:pPr>
        <w:pStyle w:val="ae"/>
      </w:pPr>
      <w:r>
        <w:rPr>
          <w:rFonts w:hint="eastAsia"/>
        </w:rPr>
        <w:t>第二章主要论述了系统</w:t>
      </w:r>
      <w:r w:rsidR="00FD3A44">
        <w:rPr>
          <w:rFonts w:hint="eastAsia"/>
        </w:rPr>
        <w:t>硬件</w:t>
      </w:r>
      <w:r>
        <w:rPr>
          <w:rFonts w:hint="eastAsia"/>
        </w:rPr>
        <w:t>设计方案，</w:t>
      </w:r>
      <w:r w:rsidR="00AC5147">
        <w:rPr>
          <w:rFonts w:hint="eastAsia"/>
        </w:rPr>
        <w:t>对系统的硬件结构进行了介绍，</w:t>
      </w:r>
      <w:r w:rsidR="00392319">
        <w:rPr>
          <w:rFonts w:hint="eastAsia"/>
        </w:rPr>
        <w:t>讨论了</w:t>
      </w:r>
      <w:r>
        <w:rPr>
          <w:rFonts w:hint="eastAsia"/>
        </w:rPr>
        <w:t>芯片的选型以及各个模块的硬件电路设计方案。</w:t>
      </w:r>
    </w:p>
    <w:p w14:paraId="55B1F18E" w14:textId="77777777" w:rsidR="00037E88" w:rsidRDefault="00037E88" w:rsidP="00037E88">
      <w:pPr>
        <w:pStyle w:val="ae"/>
      </w:pPr>
      <w:r>
        <w:rPr>
          <w:rFonts w:hint="eastAsia"/>
        </w:rPr>
        <w:t>第三章主要论述了</w:t>
      </w:r>
      <w:r w:rsidR="00B56BBA">
        <w:rPr>
          <w:rFonts w:hint="eastAsia"/>
        </w:rPr>
        <w:t>板球系统的软件构架，对单片程序开发作了简单的总结，并对该系统各模块程序作了详细的讨论</w:t>
      </w:r>
      <w:r>
        <w:rPr>
          <w:rFonts w:hint="eastAsia"/>
        </w:rPr>
        <w:t>。</w:t>
      </w:r>
    </w:p>
    <w:p w14:paraId="268CB5C5" w14:textId="77777777" w:rsidR="00E37382" w:rsidRDefault="00E37382" w:rsidP="00037E88">
      <w:pPr>
        <w:pStyle w:val="ae"/>
      </w:pPr>
      <w:r>
        <w:rPr>
          <w:rFonts w:hint="eastAsia"/>
        </w:rPr>
        <w:t>第四章讨论了</w:t>
      </w:r>
      <w:r>
        <w:rPr>
          <w:rFonts w:hint="eastAsia"/>
        </w:rPr>
        <w:t>PID</w:t>
      </w:r>
      <w:r>
        <w:rPr>
          <w:rFonts w:hint="eastAsia"/>
        </w:rPr>
        <w:t>算法在板球系统上的应用，对控制小球直线滚动算法和绕圆滚动算法做了详细说明。</w:t>
      </w:r>
    </w:p>
    <w:p w14:paraId="7F261098" w14:textId="77777777" w:rsidR="00037E88" w:rsidRDefault="00392319" w:rsidP="00037E88">
      <w:pPr>
        <w:pStyle w:val="ae"/>
      </w:pPr>
      <w:r>
        <w:rPr>
          <w:rFonts w:hint="eastAsia"/>
        </w:rPr>
        <w:t>第五</w:t>
      </w:r>
      <w:r w:rsidR="00037E88">
        <w:rPr>
          <w:rFonts w:hint="eastAsia"/>
        </w:rPr>
        <w:t>章对系统的调试过程</w:t>
      </w:r>
      <w:r w:rsidR="00E37382">
        <w:rPr>
          <w:rFonts w:hint="eastAsia"/>
        </w:rPr>
        <w:t>中遇到的一些问题作了说明，并提出了</w:t>
      </w:r>
      <w:r w:rsidR="00CE48E1">
        <w:rPr>
          <w:rFonts w:hint="eastAsia"/>
        </w:rPr>
        <w:t>解决方案，对最终的运行结果作了总结</w:t>
      </w:r>
      <w:r w:rsidR="00037E88">
        <w:rPr>
          <w:rFonts w:hint="eastAsia"/>
        </w:rPr>
        <w:t>；</w:t>
      </w:r>
    </w:p>
    <w:p w14:paraId="725782BD" w14:textId="77777777" w:rsidR="00037E88" w:rsidRPr="00474768" w:rsidRDefault="00392319" w:rsidP="00037E88">
      <w:pPr>
        <w:pStyle w:val="ae"/>
      </w:pPr>
      <w:r>
        <w:rPr>
          <w:rFonts w:hint="eastAsia"/>
        </w:rPr>
        <w:t>第六</w:t>
      </w:r>
      <w:r w:rsidR="00037E88">
        <w:rPr>
          <w:rFonts w:hint="eastAsia"/>
        </w:rPr>
        <w:t>章对论文进行了总结，概括了系统的特点</w:t>
      </w:r>
      <w:r>
        <w:rPr>
          <w:rFonts w:hint="eastAsia"/>
        </w:rPr>
        <w:t>和以实现的功能</w:t>
      </w:r>
      <w:r w:rsidR="00037E88">
        <w:rPr>
          <w:rFonts w:hint="eastAsia"/>
        </w:rPr>
        <w:t>并对不足提出了改进意见</w:t>
      </w:r>
      <w:r>
        <w:rPr>
          <w:rFonts w:hint="eastAsia"/>
        </w:rPr>
        <w:t>，对系统将来的功能扩展作了展望</w:t>
      </w:r>
      <w:r w:rsidR="00037E88">
        <w:rPr>
          <w:rFonts w:hint="eastAsia"/>
        </w:rPr>
        <w:t>。</w:t>
      </w:r>
    </w:p>
    <w:p w14:paraId="223F7FAD" w14:textId="77777777" w:rsidR="00037E88" w:rsidRPr="00037E88" w:rsidRDefault="00037E88" w:rsidP="00037E88"/>
    <w:p w14:paraId="7911E2CA" w14:textId="77777777" w:rsidR="002E2FC6" w:rsidRDefault="00F97BE3" w:rsidP="002E2FC6">
      <w:pPr>
        <w:pStyle w:val="1"/>
        <w:ind w:left="578" w:hanging="578"/>
      </w:pPr>
      <w:bookmarkStart w:id="8" w:name="_Toc513989933"/>
      <w:r>
        <w:rPr>
          <w:rFonts w:hint="eastAsia"/>
        </w:rPr>
        <w:lastRenderedPageBreak/>
        <w:t>板球系统</w:t>
      </w:r>
      <w:r w:rsidR="002E2FC6">
        <w:rPr>
          <w:rFonts w:hint="eastAsia"/>
        </w:rPr>
        <w:t>总体设计方案</w:t>
      </w:r>
      <w:bookmarkEnd w:id="8"/>
    </w:p>
    <w:p w14:paraId="3E366282" w14:textId="77777777" w:rsidR="005A7483" w:rsidRDefault="002E2FC6" w:rsidP="005A7483">
      <w:pPr>
        <w:pStyle w:val="2"/>
      </w:pPr>
      <w:bookmarkStart w:id="9" w:name="_Toc513989934"/>
      <w:r>
        <w:rPr>
          <w:rFonts w:hint="eastAsia"/>
        </w:rPr>
        <w:t>系统总体结构构建</w:t>
      </w:r>
      <w:bookmarkEnd w:id="9"/>
    </w:p>
    <w:p w14:paraId="476DEA45" w14:textId="77777777" w:rsidR="0084641D" w:rsidRPr="00557E0C" w:rsidRDefault="00E148CD" w:rsidP="00782EEE">
      <w:pPr>
        <w:pStyle w:val="ae"/>
      </w:pPr>
      <w:r w:rsidRPr="00557E0C">
        <w:rPr>
          <w:rFonts w:hint="eastAsia"/>
        </w:rPr>
        <w:t>本设计</w:t>
      </w:r>
      <w:r w:rsidRPr="00557E0C">
        <w:t>的系统构成框图如图</w:t>
      </w:r>
      <w:r w:rsidRPr="00557E0C">
        <w:rPr>
          <w:rFonts w:hint="eastAsia"/>
        </w:rPr>
        <w:t>2.1</w:t>
      </w:r>
      <w:r w:rsidRPr="00557E0C">
        <w:rPr>
          <w:rFonts w:hint="eastAsia"/>
        </w:rPr>
        <w:t>所示</w:t>
      </w:r>
      <w:r w:rsidR="0084641D" w:rsidRPr="00557E0C">
        <w:t>，主要由控制器、执行器、板和球、摄像机、图像处理单元构成。</w:t>
      </w:r>
      <w:r w:rsidRPr="00557E0C">
        <w:t>装置整体的工作过程为</w:t>
      </w:r>
      <w:r w:rsidRPr="00557E0C">
        <w:rPr>
          <w:rFonts w:hint="eastAsia"/>
        </w:rPr>
        <w:t>：</w:t>
      </w:r>
      <w:r w:rsidRPr="00557E0C">
        <w:t>摄像头采集小球在运动过程中的图像</w:t>
      </w:r>
      <w:r w:rsidRPr="00557E0C">
        <w:rPr>
          <w:rFonts w:hint="eastAsia"/>
        </w:rPr>
        <w:t>，</w:t>
      </w:r>
      <w:r w:rsidRPr="00557E0C">
        <w:t>经图像处理单元计算出小球相对于平板的坐标</w:t>
      </w:r>
      <w:r w:rsidRPr="00557E0C">
        <w:rPr>
          <w:rFonts w:hint="eastAsia"/>
        </w:rPr>
        <w:t>，</w:t>
      </w:r>
      <w:r w:rsidR="004E7869" w:rsidRPr="00557E0C">
        <w:t>将此坐标作为测量值与给定的坐标期望值一同送入控制器</w:t>
      </w:r>
      <w:r w:rsidR="004E7869" w:rsidRPr="00557E0C">
        <w:rPr>
          <w:rFonts w:hint="eastAsia"/>
        </w:rPr>
        <w:t>，</w:t>
      </w:r>
      <w:r w:rsidR="004E7869" w:rsidRPr="00557E0C">
        <w:t>控制器计算后将输出结果到执行器</w:t>
      </w:r>
      <w:r w:rsidR="004E7869" w:rsidRPr="00557E0C">
        <w:rPr>
          <w:rFonts w:hint="eastAsia"/>
        </w:rPr>
        <w:t>，从而控制小球的运动。</w:t>
      </w:r>
    </w:p>
    <w:p w14:paraId="5EC1391F" w14:textId="77777777" w:rsidR="0084641D" w:rsidRPr="0084641D" w:rsidRDefault="0084641D" w:rsidP="0084641D"/>
    <w:p w14:paraId="35B95538" w14:textId="77777777" w:rsidR="005A7483" w:rsidRDefault="0084641D" w:rsidP="005A7483">
      <w:r>
        <w:rPr>
          <w:noProof/>
        </w:rPr>
        <w:drawing>
          <wp:inline distT="0" distB="0" distL="0" distR="0" wp14:anchorId="687313D2" wp14:editId="21CC4232">
            <wp:extent cx="5760085" cy="13836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383665"/>
                    </a:xfrm>
                    <a:prstGeom prst="rect">
                      <a:avLst/>
                    </a:prstGeom>
                  </pic:spPr>
                </pic:pic>
              </a:graphicData>
            </a:graphic>
          </wp:inline>
        </w:drawing>
      </w:r>
    </w:p>
    <w:p w14:paraId="220721F5" w14:textId="77777777" w:rsidR="0084641D" w:rsidRDefault="0084641D" w:rsidP="00813F7D">
      <w:pPr>
        <w:jc w:val="center"/>
        <w:rPr>
          <w:sz w:val="21"/>
        </w:rPr>
      </w:pPr>
      <w:r w:rsidRPr="00813F7D">
        <w:t>图</w:t>
      </w:r>
      <w:r w:rsidRPr="00813F7D">
        <w:t xml:space="preserve"> 2.1 </w:t>
      </w:r>
      <w:r w:rsidRPr="00813F7D">
        <w:t>板球系统构成框图</w:t>
      </w:r>
    </w:p>
    <w:p w14:paraId="06AE7AF7" w14:textId="77777777" w:rsidR="007F6809" w:rsidRDefault="007F6809" w:rsidP="00782EEE">
      <w:pPr>
        <w:pStyle w:val="ae"/>
      </w:pPr>
      <w:r>
        <w:rPr>
          <w:rFonts w:hint="eastAsia"/>
        </w:rPr>
        <w:t>整个系统</w:t>
      </w:r>
      <w:r w:rsidR="00557E0C">
        <w:rPr>
          <w:rFonts w:hint="eastAsia"/>
        </w:rPr>
        <w:t>的硬件组成框图如图</w:t>
      </w:r>
      <w:r w:rsidR="00557E0C">
        <w:rPr>
          <w:rFonts w:hint="eastAsia"/>
        </w:rPr>
        <w:t>2.2</w:t>
      </w:r>
      <w:r w:rsidR="00557E0C">
        <w:rPr>
          <w:rFonts w:hint="eastAsia"/>
        </w:rPr>
        <w:t>所示：</w:t>
      </w:r>
      <w:r w:rsidR="007E48E0">
        <w:rPr>
          <w:rFonts w:hint="eastAsia"/>
        </w:rPr>
        <w:t>使用</w:t>
      </w:r>
      <w:r w:rsidR="00BD319D">
        <w:rPr>
          <w:rFonts w:hint="eastAsia"/>
        </w:rPr>
        <w:t>陀螺仪</w:t>
      </w:r>
      <w:r w:rsidR="007E48E0">
        <w:rPr>
          <w:rFonts w:hint="eastAsia"/>
        </w:rPr>
        <w:t>芯片</w:t>
      </w:r>
      <w:r w:rsidR="00BD319D">
        <w:rPr>
          <w:rFonts w:hint="eastAsia"/>
        </w:rPr>
        <w:t>对平</w:t>
      </w:r>
      <w:r>
        <w:rPr>
          <w:rFonts w:hint="eastAsia"/>
        </w:rPr>
        <w:t>滑平板</w:t>
      </w:r>
      <w:r w:rsidR="0056585B">
        <w:rPr>
          <w:rFonts w:hint="eastAsia"/>
        </w:rPr>
        <w:t>进行</w:t>
      </w:r>
      <w:r w:rsidR="00F5072B">
        <w:rPr>
          <w:rFonts w:hint="eastAsia"/>
        </w:rPr>
        <w:t>角度测量，并控制</w:t>
      </w:r>
      <w:r>
        <w:rPr>
          <w:rFonts w:hint="eastAsia"/>
        </w:rPr>
        <w:t>其初始</w:t>
      </w:r>
      <w:r w:rsidR="005A352B">
        <w:rPr>
          <w:rFonts w:hint="eastAsia"/>
        </w:rPr>
        <w:t>状态为</w:t>
      </w:r>
      <w:r w:rsidR="00440B31">
        <w:rPr>
          <w:rFonts w:hint="eastAsia"/>
        </w:rPr>
        <w:t>水平。</w:t>
      </w:r>
      <w:r>
        <w:rPr>
          <w:rFonts w:hint="eastAsia"/>
        </w:rPr>
        <w:t>当球放到平板上，摄像头对球进行定位和轨迹跟踪，将球位置信息传给</w:t>
      </w:r>
      <w:r>
        <w:rPr>
          <w:rFonts w:hint="eastAsia"/>
        </w:rPr>
        <w:t>STM32</w:t>
      </w:r>
      <w:r>
        <w:rPr>
          <w:rFonts w:hint="eastAsia"/>
        </w:rPr>
        <w:t>，进行相应算法处理，驱动模块使电机相应运动，木</w:t>
      </w:r>
      <w:r w:rsidR="00AF5482">
        <w:rPr>
          <w:rFonts w:hint="eastAsia"/>
        </w:rPr>
        <w:t>板倾斜控制小球滚动。矩阵按键可以选择工作模式，设置小球运动路径，调整参数。相应数据通过液晶屏显示出来。</w:t>
      </w:r>
    </w:p>
    <w:p w14:paraId="6EB009BA" w14:textId="77777777" w:rsidR="0084641D" w:rsidRPr="007F6809" w:rsidRDefault="0084641D" w:rsidP="0084641D">
      <w:pPr>
        <w:spacing w:line="423" w:lineRule="exact"/>
        <w:rPr>
          <w:sz w:val="21"/>
        </w:rPr>
      </w:pPr>
    </w:p>
    <w:p w14:paraId="72722705" w14:textId="77777777" w:rsidR="0084641D" w:rsidRDefault="0084641D" w:rsidP="005A7483">
      <w:r>
        <w:rPr>
          <w:rFonts w:hint="eastAsia"/>
          <w:noProof/>
        </w:rPr>
        <mc:AlternateContent>
          <mc:Choice Requires="wpc">
            <w:drawing>
              <wp:inline distT="0" distB="0" distL="0" distR="0" wp14:anchorId="34144903" wp14:editId="0941D18F">
                <wp:extent cx="5019040" cy="1910504"/>
                <wp:effectExtent l="0" t="0" r="10160" b="1397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圆角矩形 7"/>
                        <wps:cNvSpPr/>
                        <wps:spPr>
                          <a:xfrm>
                            <a:off x="1174661" y="749662"/>
                            <a:ext cx="779228" cy="43732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5987CF" w14:textId="77777777" w:rsidR="006C5CA1" w:rsidRPr="0084641D" w:rsidRDefault="006C5CA1" w:rsidP="0084641D">
                              <w:pPr>
                                <w:jc w:val="center"/>
                                <w:rPr>
                                  <w:color w:val="000000" w:themeColor="text1"/>
                                </w:rPr>
                              </w:pPr>
                              <w:r w:rsidRPr="0084641D">
                                <w:rPr>
                                  <w:rFonts w:hint="eastAsia"/>
                                  <w:color w:val="000000" w:themeColor="text1"/>
                                </w:rPr>
                                <w:t>STM</w:t>
                              </w:r>
                              <w:r>
                                <w:rPr>
                                  <w:color w:val="000000" w:themeColor="text1"/>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圆角矩形 10"/>
                        <wps:cNvSpPr/>
                        <wps:spPr>
                          <a:xfrm>
                            <a:off x="45872" y="364140"/>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EBAE2"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陀螺仪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圆角矩形 11"/>
                        <wps:cNvSpPr/>
                        <wps:spPr>
                          <a:xfrm>
                            <a:off x="1213930" y="1473624"/>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6BFC0"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液晶屏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圆角矩形 12"/>
                        <wps:cNvSpPr/>
                        <wps:spPr>
                          <a:xfrm>
                            <a:off x="1215115" y="35999"/>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2FEE5"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摄像头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圆角矩形 14"/>
                        <wps:cNvSpPr/>
                        <wps:spPr>
                          <a:xfrm>
                            <a:off x="3262974" y="749124"/>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6C3C3" w14:textId="77777777" w:rsidR="006C5CA1" w:rsidRPr="00C21FF7" w:rsidRDefault="006C5CA1" w:rsidP="00C21FF7">
                              <w:pPr>
                                <w:pStyle w:val="aff6"/>
                                <w:spacing w:before="0" w:beforeAutospacing="0" w:after="0" w:afterAutospacing="0"/>
                                <w:jc w:val="center"/>
                                <w:rPr>
                                  <w:rFonts w:ascii="Times New Roman"/>
                                  <w:b/>
                                  <w:color w:val="000000"/>
                                  <w:sz w:val="18"/>
                                  <w:szCs w:val="18"/>
                                </w:rPr>
                              </w:pPr>
                              <w:r w:rsidRPr="00C21FF7">
                                <w:rPr>
                                  <w:rFonts w:ascii="Times New Roman" w:hint="eastAsia"/>
                                  <w:b/>
                                  <w:color w:val="000000"/>
                                  <w:sz w:val="18"/>
                                  <w:szCs w:val="18"/>
                                </w:rPr>
                                <w:t>直线</w:t>
                              </w:r>
                              <w:r w:rsidRPr="00C21FF7">
                                <w:rPr>
                                  <w:rFonts w:ascii="Times New Roman"/>
                                  <w:b/>
                                  <w:color w:val="000000"/>
                                  <w:sz w:val="18"/>
                                  <w:szCs w:val="18"/>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23830" y="1171869"/>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EE1D3"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矩阵键盘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2198824" y="749124"/>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6B21D" w14:textId="77777777" w:rsidR="006C5CA1" w:rsidRPr="00C21FF7" w:rsidRDefault="006C5CA1" w:rsidP="00C21FF7">
                              <w:pPr>
                                <w:pStyle w:val="aff6"/>
                                <w:spacing w:before="0" w:beforeAutospacing="0" w:after="0" w:afterAutospacing="0"/>
                                <w:jc w:val="center"/>
                                <w:rPr>
                                  <w:b/>
                                </w:rPr>
                              </w:pPr>
                              <w:r>
                                <w:rPr>
                                  <w:rFonts w:ascii="Times New Roman" w:hint="eastAsia"/>
                                  <w:b/>
                                  <w:color w:val="000000"/>
                                  <w:sz w:val="18"/>
                                  <w:szCs w:val="18"/>
                                </w:rPr>
                                <w:t>电机驱动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4308055" y="749124"/>
                            <a:ext cx="699135" cy="436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25ACA" w14:textId="77777777" w:rsidR="006C5CA1" w:rsidRPr="00C21FF7" w:rsidRDefault="006C5CA1" w:rsidP="00C21FF7">
                              <w:pPr>
                                <w:pStyle w:val="aff6"/>
                                <w:spacing w:before="0" w:beforeAutospacing="0" w:after="0" w:afterAutospacing="0"/>
                                <w:jc w:val="center"/>
                                <w:rPr>
                                  <w:b/>
                                </w:rPr>
                              </w:pPr>
                              <w:r>
                                <w:rPr>
                                  <w:rFonts w:ascii="Times New Roman" w:hint="eastAsia"/>
                                  <w:b/>
                                  <w:color w:val="000000"/>
                                  <w:sz w:val="18"/>
                                  <w:szCs w:val="18"/>
                                </w:rPr>
                                <w:t>平板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直接箭头连接符 9"/>
                        <wps:cNvCnPr>
                          <a:stCxn id="10" idx="3"/>
                        </wps:cNvCnPr>
                        <wps:spPr>
                          <a:xfrm>
                            <a:off x="745007" y="582416"/>
                            <a:ext cx="420483" cy="2494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15" idx="3"/>
                        </wps:cNvCnPr>
                        <wps:spPr>
                          <a:xfrm flipV="1">
                            <a:off x="722965" y="1129229"/>
                            <a:ext cx="459354" cy="2607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 name="直接箭头连接符 20"/>
                        <wps:cNvCnPr>
                          <a:stCxn id="12" idx="2"/>
                          <a:endCxn id="7" idx="0"/>
                        </wps:cNvCnPr>
                        <wps:spPr>
                          <a:xfrm flipH="1">
                            <a:off x="1564275" y="472879"/>
                            <a:ext cx="408" cy="27678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7" idx="2"/>
                          <a:endCxn id="11" idx="0"/>
                        </wps:cNvCnPr>
                        <wps:spPr>
                          <a:xfrm flipH="1">
                            <a:off x="1563498" y="1186984"/>
                            <a:ext cx="777" cy="286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stCxn id="7" idx="3"/>
                          <a:endCxn id="17" idx="1"/>
                        </wps:cNvCnPr>
                        <wps:spPr>
                          <a:xfrm flipV="1">
                            <a:off x="1953889" y="967564"/>
                            <a:ext cx="244935" cy="7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7" idx="3"/>
                          <a:endCxn id="14" idx="1"/>
                        </wps:cNvCnPr>
                        <wps:spPr>
                          <a:xfrm>
                            <a:off x="2897959" y="967564"/>
                            <a:ext cx="36501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a:endCxn id="18" idx="1"/>
                        </wps:cNvCnPr>
                        <wps:spPr>
                          <a:xfrm>
                            <a:off x="3962109" y="967564"/>
                            <a:ext cx="34594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144903" id="画布 6" o:spid="_x0000_s1026" editas="canvas" style="width:395.2pt;height:150.45pt;mso-position-horizontal-relative:char;mso-position-vertical-relative:line" coordsize="50190,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90;height:19100;visibility:visible;mso-wrap-style:square">
                  <v:fill o:detectmouseclick="t"/>
                  <v:path o:connecttype="none"/>
                </v:shape>
                <v:roundrect id="圆角矩形 7" o:spid="_x0000_s1028" style="position:absolute;left:11746;top:7496;width:7792;height:43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rdsMA&#10;AADaAAAADwAAAGRycy9kb3ducmV2LnhtbESP0WrCQBRE3wv+w3IF35qNCmlJXaWIooFCafQDbrO3&#10;STB7N+5uNP37bqHQx2FmzjCrzWg6cSPnW8sK5kkKgriyuuVawfm0f3wG4QOyxs4yKfgmD5v15GGF&#10;ubZ3/qBbGWoRIexzVNCE0OdS+qohgz6xPXH0vqwzGKJ0tdQO7xFuOrlI00wabDkuNNjTtqHqUg5G&#10;QTaM78Xy6op6efhs38zF7g6DVWo2HV9fQAQaw3/4r33UCp7g90q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frdsMAAADaAAAADwAAAAAAAAAAAAAAAACYAgAAZHJzL2Rv&#10;d25yZXYueG1sUEsFBgAAAAAEAAQA9QAAAIgDAAAAAA==&#10;" fillcolor="white [3212]" strokecolor="black [3213]" strokeweight="1pt">
                  <v:stroke joinstyle="miter"/>
                  <v:textbox>
                    <w:txbxContent>
                      <w:p w14:paraId="0E5987CF" w14:textId="77777777" w:rsidR="006C5CA1" w:rsidRPr="0084641D" w:rsidRDefault="006C5CA1" w:rsidP="0084641D">
                        <w:pPr>
                          <w:jc w:val="center"/>
                          <w:rPr>
                            <w:color w:val="000000" w:themeColor="text1"/>
                          </w:rPr>
                        </w:pPr>
                        <w:r w:rsidRPr="0084641D">
                          <w:rPr>
                            <w:rFonts w:hint="eastAsia"/>
                            <w:color w:val="000000" w:themeColor="text1"/>
                          </w:rPr>
                          <w:t>STM</w:t>
                        </w:r>
                        <w:r>
                          <w:rPr>
                            <w:color w:val="000000" w:themeColor="text1"/>
                          </w:rPr>
                          <w:t>32</w:t>
                        </w:r>
                      </w:p>
                    </w:txbxContent>
                  </v:textbox>
                </v:roundrect>
                <v:roundrect id="圆角矩形 10" o:spid="_x0000_s1029" style="position:absolute;left:458;top:3641;width:6992;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9x8MA&#10;AADbAAAADwAAAGRycy9kb3ducmV2LnhtbESP0WrCQBBF3wv+wzKCb3VjBSnRVUQsKhRKbT9gzI5J&#10;MDsbdzca/955KPRthnvn3jOLVe8adaMQa88GJuMMFHHhbc2lgd+fj9d3UDEhW2w8k4EHRVgtBy8L&#10;zK2/8zfdjqlUEsIxRwNVSm2udSwqchjHviUW7eyDwyRrKLUNeJdw1+i3LJtphzVLQ4UtbSoqLsfO&#10;GZh1/ddheg2Hcro71Z/u4re7zhszGvbrOahEffo3/13vreALvf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J9x8MAAADbAAAADwAAAAAAAAAAAAAAAACYAgAAZHJzL2Rv&#10;d25yZXYueG1sUEsFBgAAAAAEAAQA9QAAAIgDAAAAAA==&#10;" fillcolor="white [3212]" strokecolor="black [3213]" strokeweight="1pt">
                  <v:stroke joinstyle="miter"/>
                  <v:textbox>
                    <w:txbxContent>
                      <w:p w14:paraId="0F9EBAE2"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陀螺仪</w:t>
                        </w:r>
                      </w:p>
                    </w:txbxContent>
                  </v:textbox>
                </v:roundrect>
                <v:roundrect id="圆角矩形 11" o:spid="_x0000_s1030" style="position:absolute;left:12139;top:14736;width:6991;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7YXMIA&#10;AADbAAAADwAAAGRycy9kb3ducmV2LnhtbERP3WrCMBS+H/gO4Qi7W1MnlNE1yhCHKwxk1Qc4a87a&#10;YnPSJal2b78Ignfn4/s9xXoyvTiT851lBYskBUFcW91xo+B4eH96AeEDssbeMin4Iw/r1eyhwFzb&#10;C3/RuQqNiCHsc1TQhjDkUvq6JYM+sQNx5H6sMxgidI3UDi8x3PTyOU0zabDj2NDiQJuW6lM1GgXZ&#10;OO3L5a8rm+Xuu/s0J7vdjVapx/n09goi0BTu4pv7Q8f5C7j+E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XthcwgAAANsAAAAPAAAAAAAAAAAAAAAAAJgCAABkcnMvZG93&#10;bnJldi54bWxQSwUGAAAAAAQABAD1AAAAhwMAAAAA&#10;" fillcolor="white [3212]" strokecolor="black [3213]" strokeweight="1pt">
                  <v:stroke joinstyle="miter"/>
                  <v:textbox>
                    <w:txbxContent>
                      <w:p w14:paraId="1CB6BFC0"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液晶屏</w:t>
                        </w:r>
                      </w:p>
                    </w:txbxContent>
                  </v:textbox>
                </v:roundrect>
                <v:roundrect id="圆角矩形 12" o:spid="_x0000_s1031" style="position:absolute;left:12151;top:359;width:6991;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GK8IA&#10;AADbAAAADwAAAGRycy9kb3ducmV2LnhtbERP22rCQBB9L/gPywh9q5saCJK6SikVDQji5QOm2WkS&#10;zM6muxuT/r0rFPo2h3Od5Xo0rbiR841lBa+zBARxaXXDlYLLefOyAOEDssbWMin4JQ/r1eRpibm2&#10;Ax/pdgqViCHsc1RQh9DlUvqyJoN+ZjviyH1bZzBE6CqpHQ4x3LRyniSZNNhwbKixo4+ayuupNwqy&#10;fjwU6Y8rqnT71ezN1X5ue6vU83R8fwMRaAz/4j/3Tsf5c3j8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jEYrwgAAANsAAAAPAAAAAAAAAAAAAAAAAJgCAABkcnMvZG93&#10;bnJldi54bWxQSwUGAAAAAAQABAD1AAAAhwMAAAAA&#10;" fillcolor="white [3212]" strokecolor="black [3213]" strokeweight="1pt">
                  <v:stroke joinstyle="miter"/>
                  <v:textbox>
                    <w:txbxContent>
                      <w:p w14:paraId="1CC2FEE5"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摄像头</w:t>
                        </w:r>
                      </w:p>
                    </w:txbxContent>
                  </v:textbox>
                </v:roundrect>
                <v:roundrect id="圆角矩形 14" o:spid="_x0000_s1032" style="position:absolute;left:32629;top:7491;width:6992;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7xMIA&#10;AADbAAAADwAAAGRycy9kb3ducmV2LnhtbERP22rCQBB9L/gPywi+1Y1NkZK6ShFLFAql6gdMs9Mk&#10;mJ2Nu5tL/74rCH2bw7nOajOaRvTkfG1ZwWKegCAurK65VHA+vT++gPABWWNjmRT8kofNevKwwkzb&#10;gb+oP4ZSxBD2GSqoQmgzKX1RkUE/ty1x5H6sMxgidKXUDocYbhr5lCRLabDm2FBhS9uKisuxMwqW&#10;3fh5SK/uUKb5d/1hLnaXd1ap2XR8ewURaAz/4rt7r+P8Z7j9E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XvEwgAAANsAAAAPAAAAAAAAAAAAAAAAAJgCAABkcnMvZG93&#10;bnJldi54bWxQSwUGAAAAAAQABAD1AAAAhwMAAAAA&#10;" fillcolor="white [3212]" strokecolor="black [3213]" strokeweight="1pt">
                  <v:stroke joinstyle="miter"/>
                  <v:textbox>
                    <w:txbxContent>
                      <w:p w14:paraId="03D6C3C3" w14:textId="77777777" w:rsidR="006C5CA1" w:rsidRPr="00C21FF7" w:rsidRDefault="006C5CA1" w:rsidP="00C21FF7">
                        <w:pPr>
                          <w:pStyle w:val="aff6"/>
                          <w:spacing w:before="0" w:beforeAutospacing="0" w:after="0" w:afterAutospacing="0"/>
                          <w:jc w:val="center"/>
                          <w:rPr>
                            <w:rFonts w:ascii="Times New Roman"/>
                            <w:b/>
                            <w:color w:val="000000"/>
                            <w:sz w:val="18"/>
                            <w:szCs w:val="18"/>
                          </w:rPr>
                        </w:pPr>
                        <w:r w:rsidRPr="00C21FF7">
                          <w:rPr>
                            <w:rFonts w:ascii="Times New Roman" w:hint="eastAsia"/>
                            <w:b/>
                            <w:color w:val="000000"/>
                            <w:sz w:val="18"/>
                            <w:szCs w:val="18"/>
                          </w:rPr>
                          <w:t>直线</w:t>
                        </w:r>
                        <w:r w:rsidRPr="00C21FF7">
                          <w:rPr>
                            <w:rFonts w:ascii="Times New Roman"/>
                            <w:b/>
                            <w:color w:val="000000"/>
                            <w:sz w:val="18"/>
                            <w:szCs w:val="18"/>
                          </w:rPr>
                          <w:t>电机</w:t>
                        </w:r>
                      </w:p>
                    </w:txbxContent>
                  </v:textbox>
                </v:roundrect>
                <v:roundrect id="圆角矩形 15" o:spid="_x0000_s1033" style="position:absolute;left:238;top:11718;width:6991;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eX8IA&#10;AADbAAAADwAAAGRycy9kb3ducmV2LnhtbERP22rCQBB9L/gPywi+1Y0NlZK6ShFLFAql6gdMs9Mk&#10;mJ2Nu5tL/74rCH2bw7nOajOaRvTkfG1ZwWKegCAurK65VHA+vT++gPABWWNjmRT8kofNevKwwkzb&#10;gb+oP4ZSxBD2GSqoQmgzKX1RkUE/ty1x5H6sMxgidKXUDocYbhr5lCRLabDm2FBhS9uKisuxMwqW&#10;3fh5SK/uUKb5d/1hLnaXd1ap2XR8ewURaAz/4rt7r+P8Z7j9E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d5fwgAAANsAAAAPAAAAAAAAAAAAAAAAAJgCAABkcnMvZG93&#10;bnJldi54bWxQSwUGAAAAAAQABAD1AAAAhwMAAAAA&#10;" fillcolor="white [3212]" strokecolor="black [3213]" strokeweight="1pt">
                  <v:stroke joinstyle="miter"/>
                  <v:textbox>
                    <w:txbxContent>
                      <w:p w14:paraId="3F0EE1D3" w14:textId="77777777" w:rsidR="006C5CA1" w:rsidRPr="00C21FF7" w:rsidRDefault="006C5CA1" w:rsidP="00633897">
                        <w:pPr>
                          <w:jc w:val="center"/>
                          <w:rPr>
                            <w:b/>
                            <w:color w:val="000000" w:themeColor="text1"/>
                            <w:sz w:val="18"/>
                            <w:szCs w:val="18"/>
                          </w:rPr>
                        </w:pPr>
                        <w:r w:rsidRPr="00C21FF7">
                          <w:rPr>
                            <w:rFonts w:hint="eastAsia"/>
                            <w:b/>
                            <w:color w:val="000000" w:themeColor="text1"/>
                            <w:sz w:val="18"/>
                            <w:szCs w:val="18"/>
                          </w:rPr>
                          <w:t>矩阵键盘</w:t>
                        </w:r>
                      </w:p>
                    </w:txbxContent>
                  </v:textbox>
                </v:roundrect>
                <v:roundrect id="圆角矩形 17" o:spid="_x0000_s1034" style="position:absolute;left:21988;top:7491;width:6991;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14:paraId="7216B21D" w14:textId="77777777" w:rsidR="006C5CA1" w:rsidRPr="00C21FF7" w:rsidRDefault="006C5CA1" w:rsidP="00C21FF7">
                        <w:pPr>
                          <w:pStyle w:val="aff6"/>
                          <w:spacing w:before="0" w:beforeAutospacing="0" w:after="0" w:afterAutospacing="0"/>
                          <w:jc w:val="center"/>
                          <w:rPr>
                            <w:b/>
                          </w:rPr>
                        </w:pPr>
                        <w:r>
                          <w:rPr>
                            <w:rFonts w:ascii="Times New Roman" w:hint="eastAsia"/>
                            <w:b/>
                            <w:color w:val="000000"/>
                            <w:sz w:val="18"/>
                            <w:szCs w:val="18"/>
                          </w:rPr>
                          <w:t>电机驱动</w:t>
                        </w:r>
                      </w:p>
                    </w:txbxContent>
                  </v:textbox>
                </v:roundrect>
                <v:roundrect id="圆角矩形 18" o:spid="_x0000_s1035" style="position:absolute;left:43080;top:7491;width:6991;height:4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xwcMA&#10;AADbAAAADwAAAGRycy9kb3ducmV2LnhtbESP0WrCQBBF3wv+wzKCb3VjBSnRVUQsKhRKbT9gzI5J&#10;MDsbdzca/955KPRthnvn3jOLVe8adaMQa88GJuMMFHHhbc2lgd+fj9d3UDEhW2w8k4EHRVgtBy8L&#10;zK2/8zfdjqlUEsIxRwNVSm2udSwqchjHviUW7eyDwyRrKLUNeJdw1+i3LJtphzVLQ4UtbSoqLsfO&#10;GZh1/ddheg2Hcro71Z/u4re7zhszGvbrOahEffo3/13vre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RxwcMAAADbAAAADwAAAAAAAAAAAAAAAACYAgAAZHJzL2Rv&#10;d25yZXYueG1sUEsFBgAAAAAEAAQA9QAAAIgDAAAAAA==&#10;" fillcolor="white [3212]" strokecolor="black [3213]" strokeweight="1pt">
                  <v:stroke joinstyle="miter"/>
                  <v:textbox>
                    <w:txbxContent>
                      <w:p w14:paraId="27125ACA" w14:textId="77777777" w:rsidR="006C5CA1" w:rsidRPr="00C21FF7" w:rsidRDefault="006C5CA1" w:rsidP="00C21FF7">
                        <w:pPr>
                          <w:pStyle w:val="aff6"/>
                          <w:spacing w:before="0" w:beforeAutospacing="0" w:after="0" w:afterAutospacing="0"/>
                          <w:jc w:val="center"/>
                          <w:rPr>
                            <w:b/>
                          </w:rPr>
                        </w:pPr>
                        <w:r>
                          <w:rPr>
                            <w:rFonts w:ascii="Times New Roman" w:hint="eastAsia"/>
                            <w:b/>
                            <w:color w:val="000000"/>
                            <w:sz w:val="18"/>
                            <w:szCs w:val="18"/>
                          </w:rPr>
                          <w:t>平板</w:t>
                        </w:r>
                      </w:p>
                    </w:txbxContent>
                  </v:textbox>
                </v:roundrect>
                <v:shapetype id="_x0000_t32" coordsize="21600,21600" o:spt="32" o:oned="t" path="m,l21600,21600e" filled="f">
                  <v:path arrowok="t" fillok="f" o:connecttype="none"/>
                  <o:lock v:ext="edit" shapetype="t"/>
                </v:shapetype>
                <v:shape id="直接箭头连接符 9" o:spid="_x0000_s1036" type="#_x0000_t32" style="position:absolute;left:7450;top:5824;width:4204;height:2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8YAAADaAAAADwAAAGRycy9kb3ducmV2LnhtbESPT2vCQBTE74LfYXlCL6XZ6KFomlWk&#10;VWilh/jn0ONr9plEs29DdtXop+8KBY/DzPyGSWedqcWZWldZVjCMYhDEudUVFwp22+XLGITzyBpr&#10;y6TgSg5m034vxUTbC6/pvPGFCBB2CSoovW8SKV1ekkEX2YY4eHvbGvRBtoXULV4C3NRyFMev0mDF&#10;YaHEht5Lyo+bk1GQNc/uZ/u1y1a307e5/Y4/FjY7KPU06OZvIDx1/hH+b39qBRO4Xwk3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rGqfGAAAA2gAAAA8AAAAAAAAA&#10;AAAAAAAAoQIAAGRycy9kb3ducmV2LnhtbFBLBQYAAAAABAAEAPkAAACUAwAAAAA=&#10;" strokecolor="black [3213]" strokeweight="1.5pt">
                  <v:stroke endarrow="block" joinstyle="miter"/>
                </v:shape>
                <v:shape id="直接箭头连接符 19" o:spid="_x0000_s1037" type="#_x0000_t32" style="position:absolute;left:7229;top:11292;width:4594;height:26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Jt8IAAADbAAAADwAAAGRycy9kb3ducmV2LnhtbESP0YrCQAxF3wX/YYiwb3bqLohWRxFB&#10;EBYf7PoBoRPbYidTO1Hbv99ZEPYt4d5zc7Pe9q5RT+pC7dnALElBERfe1lwauPwcpgtQQZAtNp7J&#10;wEABtpvxaI2Z9S8+0zOXUsUQDhkaqETaTOtQVOQwJL4ljtrVdw4lrl2pbYevGO4a/Zmmc+2w5nih&#10;wpb2FRW3/OFijdP5MJyOt/vjux6k+Vrsc5kNxnxM+t0KlFAv/+Y3fbSRW8LfL3EA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vJt8IAAADbAAAADwAAAAAAAAAAAAAA&#10;AAChAgAAZHJzL2Rvd25yZXYueG1sUEsFBgAAAAAEAAQA+QAAAJADAAAAAA==&#10;" strokecolor="black [3200]" strokeweight="1.5pt">
                  <v:stroke endarrow="block" joinstyle="miter"/>
                </v:shape>
                <v:shape id="直接箭头连接符 20" o:spid="_x0000_s1038" type="#_x0000_t32" style="position:absolute;left:15642;top:4728;width:4;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yV5MIAAADbAAAADwAAAGRycy9kb3ducmV2LnhtbERPzWrCQBC+C77DMgVvZhMtNqRZRYRS&#10;e8hB7QNMs9MkmJ0N2TWJffruQfD48f3nu8m0YqDeNZYVJFEMgri0uuFKwfflY5mCcB5ZY2uZFNzJ&#10;wW47n+WYaTvyiYazr0QIYZehgtr7LpPSlTUZdJHtiAP3a3uDPsC+krrHMYSbVq7ieCMNNhwaauzo&#10;UFN5Pd+Mgs/rOvmqOE1/bm9/l9i+7oukGJVavEz7dxCeJv8UP9xHrWAV1ocv4Q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yV5MIAAADbAAAADwAAAAAAAAAAAAAA&#10;AAChAgAAZHJzL2Rvd25yZXYueG1sUEsFBgAAAAAEAAQA+QAAAJADAAAAAA==&#10;" strokecolor="black [3213]" strokeweight="1.5pt">
                  <v:stroke endarrow="block" joinstyle="miter"/>
                </v:shape>
                <v:shape id="直接箭头连接符 21" o:spid="_x0000_s1039" type="#_x0000_t32" style="position:absolute;left:15634;top:11869;width:8;height:2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Awf8UAAADbAAAADwAAAGRycy9kb3ducmV2LnhtbESP3WrCQBSE7wu+w3KE3tVNbKkhugki&#10;SO2FF1Uf4Jg9JsHs2ZDd/NSn7xYKvRxm5htmk0+mEQN1rrasIF5EIIgLq2suFVzO+5cEhPPIGhvL&#10;pOCbHOTZ7GmDqbYjf9Fw8qUIEHYpKqi8b1MpXVGRQbewLXHwbrYz6IPsSqk7HAPcNHIZRe/SYM1h&#10;ocKWdhUV91NvFHzcX+PPkpPk2q8e58i+bY/xcVTqeT5t1yA8Tf4//Nc+aAXLGH6/h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Awf8UAAADbAAAADwAAAAAAAAAA&#10;AAAAAAChAgAAZHJzL2Rvd25yZXYueG1sUEsFBgAAAAAEAAQA+QAAAJMDAAAAAA==&#10;" strokecolor="black [3213]" strokeweight="1.5pt">
                  <v:stroke endarrow="block" joinstyle="miter"/>
                </v:shape>
                <v:shape id="直接箭头连接符 22" o:spid="_x0000_s1040" type="#_x0000_t32" style="position:absolute;left:19538;top:9675;width:2450;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uCMQAAADbAAAADwAAAGRycy9kb3ducmV2LnhtbESPzYrCQBCE78K+w9ALe9NJ4qIh6ygi&#10;iHrw4M8DtJneJJjpCZnRZH16Z0HwWFTVV9Rs0Zta3Kl1lWUF8SgCQZxbXXGh4HxaD1MQziNrrC2T&#10;gj9ysJh/DGaYadvxge5HX4gAYZehgtL7JpPS5SUZdCPbEAfv17YGfZBtIXWLXYCbWiZRNJEGKw4L&#10;JTa0Kim/Hm9GweY6jncFp+nlNn2cIvu93Mf7Tqmvz375A8JT79/hV3urFSQJ/H8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q4IxAAAANsAAAAPAAAAAAAAAAAA&#10;AAAAAKECAABkcnMvZG93bnJldi54bWxQSwUGAAAAAAQABAD5AAAAkgMAAAAA&#10;" strokecolor="black [3213]" strokeweight="1.5pt">
                  <v:stroke endarrow="block" joinstyle="miter"/>
                </v:shape>
                <v:shape id="直接箭头连接符 23" o:spid="_x0000_s1041" type="#_x0000_t32" style="position:absolute;left:28979;top:9675;width:36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SkOMcAAADbAAAADwAAAGRycy9kb3ducmV2LnhtbESPQWvCQBSE7wX/w/KEXorZqFAkZpVS&#10;W6jFQ4wePD6zzyRt9m3Irpr6691CocdhZr5h0mVvGnGhztWWFYyjGARxYXXNpYL97n00A+E8ssbG&#10;Min4IQfLxeAhxUTbK2/pkvtSBAi7BBVU3reJlK6oyKCLbEscvJPtDPogu1LqDq8Bbho5ieNnabDm&#10;sFBhS68VFd/52SjI2id32K332eftvDG342z1ZrMvpR6H/cschKfe/4f/2h9awWQKv1/CD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xKQ4xwAAANsAAAAPAAAAAAAA&#10;AAAAAAAAAKECAABkcnMvZG93bnJldi54bWxQSwUGAAAAAAQABAD5AAAAlQMAAAAA&#10;" strokecolor="black [3213]" strokeweight="1.5pt">
                  <v:stroke endarrow="block" joinstyle="miter"/>
                </v:shape>
                <v:shape id="直接箭头连接符 24" o:spid="_x0000_s1042" type="#_x0000_t32" style="position:absolute;left:39621;top:9675;width:34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08TMcAAADbAAAADwAAAGRycy9kb3ducmV2LnhtbESPQWvCQBSE7wX/w/KEXorZKFIkZpVS&#10;W6jFQ4wePD6zzyRt9m3Irpr6691CocdhZr5h0mVvGnGhztWWFYyjGARxYXXNpYL97n00A+E8ssbG&#10;Min4IQfLxeAhxUTbK2/pkvtSBAi7BBVU3reJlK6oyKCLbEscvJPtDPogu1LqDq8Bbho5ieNnabDm&#10;sFBhS68VFd/52SjI2id32K332eftvDG342z1ZrMvpR6H/cschKfe/4f/2h9awWQKv1/CD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LTxMxwAAANsAAAAPAAAAAAAA&#10;AAAAAAAAAKECAABkcnMvZG93bnJldi54bWxQSwUGAAAAAAQABAD5AAAAlQMAAAAA&#10;" strokecolor="black [3213]" strokeweight="1.5pt">
                  <v:stroke endarrow="block" joinstyle="miter"/>
                </v:shape>
                <w10:anchorlock/>
              </v:group>
            </w:pict>
          </mc:Fallback>
        </mc:AlternateContent>
      </w:r>
    </w:p>
    <w:p w14:paraId="204FCDCD" w14:textId="77777777" w:rsidR="0061331C" w:rsidRDefault="0061331C" w:rsidP="0061331C">
      <w:pPr>
        <w:jc w:val="center"/>
      </w:pPr>
      <w:r w:rsidRPr="0061331C">
        <w:rPr>
          <w:rFonts w:hint="eastAsia"/>
        </w:rPr>
        <w:t>图</w:t>
      </w:r>
      <w:r>
        <w:rPr>
          <w:rFonts w:hint="eastAsia"/>
        </w:rPr>
        <w:t xml:space="preserve"> 2.2</w:t>
      </w:r>
      <w:r w:rsidRPr="0061331C">
        <w:rPr>
          <w:rFonts w:hint="eastAsia"/>
        </w:rPr>
        <w:t xml:space="preserve"> </w:t>
      </w:r>
      <w:r w:rsidRPr="0061331C">
        <w:rPr>
          <w:rFonts w:hint="eastAsia"/>
        </w:rPr>
        <w:t>板球系统</w:t>
      </w:r>
      <w:r w:rsidR="007F6809">
        <w:rPr>
          <w:rFonts w:hint="eastAsia"/>
        </w:rPr>
        <w:t>硬件</w:t>
      </w:r>
      <w:r w:rsidRPr="0061331C">
        <w:rPr>
          <w:rFonts w:hint="eastAsia"/>
        </w:rPr>
        <w:t>框图</w:t>
      </w:r>
    </w:p>
    <w:p w14:paraId="3096E300" w14:textId="77777777" w:rsidR="005E05E9" w:rsidRDefault="005E05E9" w:rsidP="005E05E9"/>
    <w:p w14:paraId="278F5350" w14:textId="77777777" w:rsidR="00482A48" w:rsidRDefault="003F74F5" w:rsidP="00654062">
      <w:pPr>
        <w:pStyle w:val="ae"/>
      </w:pPr>
      <w:r>
        <w:t>系统实物图如</w:t>
      </w:r>
      <w:r w:rsidRPr="0061331C">
        <w:rPr>
          <w:rFonts w:hint="eastAsia"/>
        </w:rPr>
        <w:t>图</w:t>
      </w:r>
      <w:r>
        <w:rPr>
          <w:rFonts w:hint="eastAsia"/>
        </w:rPr>
        <w:t xml:space="preserve"> 2.3</w:t>
      </w:r>
      <w:r>
        <w:rPr>
          <w:rFonts w:hint="eastAsia"/>
        </w:rPr>
        <w:t>所示，白色平板边长</w:t>
      </w:r>
      <w:r>
        <w:rPr>
          <w:rFonts w:hint="eastAsia"/>
        </w:rPr>
        <w:t>6</w:t>
      </w:r>
      <w:r>
        <w:t>0cm</w:t>
      </w:r>
      <w:r>
        <w:rPr>
          <w:rFonts w:hint="eastAsia"/>
        </w:rPr>
        <w:t>，</w:t>
      </w:r>
      <w:r>
        <w:t>摄像头放置在平板中心正上方</w:t>
      </w:r>
      <w:r>
        <w:rPr>
          <w:rFonts w:hint="eastAsia"/>
        </w:rPr>
        <w:t>1</w:t>
      </w:r>
      <w:r>
        <w:t>20cm</w:t>
      </w:r>
      <w:r>
        <w:t>处</w:t>
      </w:r>
      <w:r>
        <w:rPr>
          <w:rFonts w:hint="eastAsia"/>
        </w:rPr>
        <w:t>，平板有两个直线电机和一个固定的支点支撑，通过连个直线电机的升降控制</w:t>
      </w:r>
      <w:r>
        <w:rPr>
          <w:rFonts w:hint="eastAsia"/>
        </w:rPr>
        <w:lastRenderedPageBreak/>
        <w:t>平板的倾斜，从而控制小球滚动。</w:t>
      </w:r>
      <w:r w:rsidR="005A124F">
        <w:rPr>
          <w:rFonts w:hint="eastAsia"/>
        </w:rPr>
        <w:t>角度传感器放置于平板中心的正下方以保证测量角度的准确性。</w:t>
      </w:r>
    </w:p>
    <w:p w14:paraId="407BF583" w14:textId="77777777" w:rsidR="00482A48" w:rsidRDefault="00482A48" w:rsidP="005E05E9"/>
    <w:p w14:paraId="6E866712" w14:textId="77777777" w:rsidR="005E05E9" w:rsidRDefault="005E05E9" w:rsidP="005E05E9">
      <w:r>
        <w:rPr>
          <w:noProof/>
        </w:rPr>
        <w:drawing>
          <wp:inline distT="0" distB="0" distL="0" distR="0" wp14:anchorId="3D1109C8" wp14:editId="51B10549">
            <wp:extent cx="2705756" cy="2026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995" cy="2065431"/>
                    </a:xfrm>
                    <a:prstGeom prst="rect">
                      <a:avLst/>
                    </a:prstGeom>
                  </pic:spPr>
                </pic:pic>
              </a:graphicData>
            </a:graphic>
          </wp:inline>
        </w:drawing>
      </w:r>
      <w:r w:rsidR="005E57E1" w:rsidRPr="005E57E1">
        <w:rPr>
          <w:noProof/>
        </w:rPr>
        <w:drawing>
          <wp:inline distT="0" distB="0" distL="0" distR="0" wp14:anchorId="0F24B43D" wp14:editId="0E233F29">
            <wp:extent cx="2819313" cy="2114093"/>
            <wp:effectExtent l="0" t="0" r="635" b="635"/>
            <wp:docPr id="2" name="图片 2" descr="D:\个人文件\毕设\图片\IMG_20171106_21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个人文件\毕设\图片\IMG_20171106_21204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4348" cy="2132866"/>
                    </a:xfrm>
                    <a:prstGeom prst="rect">
                      <a:avLst/>
                    </a:prstGeom>
                    <a:noFill/>
                    <a:ln>
                      <a:noFill/>
                    </a:ln>
                  </pic:spPr>
                </pic:pic>
              </a:graphicData>
            </a:graphic>
          </wp:inline>
        </w:drawing>
      </w:r>
    </w:p>
    <w:p w14:paraId="352D1E7E" w14:textId="77777777" w:rsidR="00AF5482" w:rsidRDefault="00AF5482" w:rsidP="00AF5482">
      <w:pPr>
        <w:jc w:val="center"/>
      </w:pPr>
      <w:r w:rsidRPr="0061331C">
        <w:rPr>
          <w:rFonts w:hint="eastAsia"/>
        </w:rPr>
        <w:t>图</w:t>
      </w:r>
      <w:r>
        <w:rPr>
          <w:rFonts w:hint="eastAsia"/>
        </w:rPr>
        <w:t xml:space="preserve"> 2.3</w:t>
      </w:r>
      <w:r w:rsidRPr="0061331C">
        <w:rPr>
          <w:rFonts w:hint="eastAsia"/>
        </w:rPr>
        <w:t xml:space="preserve"> </w:t>
      </w:r>
      <w:r w:rsidRPr="0061331C">
        <w:rPr>
          <w:rFonts w:hint="eastAsia"/>
        </w:rPr>
        <w:t>板球系统</w:t>
      </w:r>
      <w:r w:rsidR="00465F99">
        <w:rPr>
          <w:rFonts w:hint="eastAsia"/>
        </w:rPr>
        <w:t>的模型图和实物图</w:t>
      </w:r>
    </w:p>
    <w:p w14:paraId="1EF7927B" w14:textId="77777777" w:rsidR="00AF5482" w:rsidRDefault="00AF5482" w:rsidP="005E05E9"/>
    <w:p w14:paraId="1ABB2FD5" w14:textId="77777777" w:rsidR="004F760F" w:rsidRDefault="004963E4" w:rsidP="004F760F">
      <w:pPr>
        <w:pStyle w:val="2"/>
      </w:pPr>
      <w:bookmarkStart w:id="10" w:name="_Toc513989935"/>
      <w:r>
        <w:t>STM32</w:t>
      </w:r>
      <w:r w:rsidR="004F760F">
        <w:t>控制器</w:t>
      </w:r>
      <w:bookmarkEnd w:id="10"/>
    </w:p>
    <w:p w14:paraId="1A26CC3B" w14:textId="50E30D53" w:rsidR="00EC2375" w:rsidRPr="00EC2375" w:rsidRDefault="00BD53E4" w:rsidP="005C7344">
      <w:pPr>
        <w:pStyle w:val="ae"/>
      </w:pPr>
      <w:r w:rsidRPr="00BD53E4">
        <w:rPr>
          <w:rFonts w:hint="eastAsia"/>
        </w:rPr>
        <w:t>本系统采用的是</w:t>
      </w:r>
      <w:r w:rsidRPr="00BD53E4">
        <w:rPr>
          <w:rFonts w:hint="eastAsia"/>
        </w:rPr>
        <w:t>STM32F103zet6</w:t>
      </w:r>
      <w:r w:rsidRPr="00BD53E4">
        <w:rPr>
          <w:rFonts w:hint="eastAsia"/>
        </w:rPr>
        <w:t>单片机作为主控制器。它采用</w:t>
      </w:r>
      <w:r w:rsidRPr="00BD53E4">
        <w:rPr>
          <w:rFonts w:hint="eastAsia"/>
        </w:rPr>
        <w:t>ARM</w:t>
      </w:r>
      <w:r w:rsidRPr="00BD53E4">
        <w:rPr>
          <w:rFonts w:hint="eastAsia"/>
        </w:rPr>
        <w:t>公司设计的高性能</w:t>
      </w:r>
      <w:r w:rsidRPr="00BD53E4">
        <w:rPr>
          <w:rFonts w:hint="eastAsia"/>
        </w:rPr>
        <w:t>CORTEX-M3</w:t>
      </w:r>
      <w:r w:rsidRPr="00BD53E4">
        <w:rPr>
          <w:rFonts w:hint="eastAsia"/>
        </w:rPr>
        <w:t>内核</w:t>
      </w:r>
      <w:r w:rsidRPr="00BD53E4">
        <w:rPr>
          <w:rFonts w:hint="eastAsia"/>
        </w:rPr>
        <w:t>,</w:t>
      </w:r>
      <w:r w:rsidRPr="00BD53E4">
        <w:rPr>
          <w:rFonts w:hint="eastAsia"/>
        </w:rPr>
        <w:t>具有</w:t>
      </w:r>
      <w:r w:rsidRPr="00BD53E4">
        <w:rPr>
          <w:rFonts w:hint="eastAsia"/>
        </w:rPr>
        <w:t>32</w:t>
      </w:r>
      <w:r w:rsidRPr="00BD53E4">
        <w:rPr>
          <w:rFonts w:hint="eastAsia"/>
        </w:rPr>
        <w:t>位</w:t>
      </w:r>
      <w:r w:rsidRPr="00BD53E4">
        <w:rPr>
          <w:rFonts w:hint="eastAsia"/>
        </w:rPr>
        <w:t>CPU</w:t>
      </w:r>
      <w:r w:rsidRPr="00BD53E4">
        <w:rPr>
          <w:rFonts w:hint="eastAsia"/>
        </w:rPr>
        <w:t>、</w:t>
      </w:r>
      <w:r w:rsidRPr="00BD53E4">
        <w:rPr>
          <w:rFonts w:hint="eastAsia"/>
        </w:rPr>
        <w:t>72MHz</w:t>
      </w:r>
      <w:r w:rsidRPr="00BD53E4">
        <w:rPr>
          <w:rFonts w:hint="eastAsia"/>
        </w:rPr>
        <w:t>主频、内置乘法器、</w:t>
      </w:r>
      <w:r w:rsidRPr="00BD53E4">
        <w:rPr>
          <w:rFonts w:hint="eastAsia"/>
        </w:rPr>
        <w:t>64KB</w:t>
      </w:r>
      <w:r w:rsidRPr="00BD53E4">
        <w:rPr>
          <w:rFonts w:hint="eastAsia"/>
        </w:rPr>
        <w:t>高速</w:t>
      </w:r>
      <w:r w:rsidRPr="00BD53E4">
        <w:rPr>
          <w:rFonts w:hint="eastAsia"/>
        </w:rPr>
        <w:t>SRAM</w:t>
      </w:r>
      <w:r w:rsidRPr="00BD53E4">
        <w:rPr>
          <w:rFonts w:hint="eastAsia"/>
        </w:rPr>
        <w:t>和</w:t>
      </w:r>
      <w:r w:rsidRPr="00BD53E4">
        <w:rPr>
          <w:rFonts w:hint="eastAsia"/>
        </w:rPr>
        <w:t>512KB</w:t>
      </w:r>
      <w:r w:rsidRPr="00BD53E4">
        <w:rPr>
          <w:rFonts w:hint="eastAsia"/>
        </w:rPr>
        <w:t>闪存</w:t>
      </w:r>
      <w:r w:rsidRPr="00BD53E4">
        <w:rPr>
          <w:rFonts w:hint="eastAsia"/>
        </w:rPr>
        <w:t>,</w:t>
      </w:r>
      <w:r w:rsidRPr="00BD53E4">
        <w:rPr>
          <w:rFonts w:hint="eastAsia"/>
        </w:rPr>
        <w:t>以及丰富的</w:t>
      </w:r>
      <w:r w:rsidRPr="00BD53E4">
        <w:rPr>
          <w:rFonts w:hint="eastAsia"/>
        </w:rPr>
        <w:t>IO</w:t>
      </w:r>
      <w:r w:rsidRPr="00BD53E4">
        <w:rPr>
          <w:rFonts w:hint="eastAsia"/>
        </w:rPr>
        <w:t>接口</w:t>
      </w:r>
      <w:r w:rsidRPr="00BD53E4">
        <w:rPr>
          <w:rFonts w:hint="eastAsia"/>
        </w:rPr>
        <w:t>,</w:t>
      </w:r>
      <w:r w:rsidRPr="00BD53E4">
        <w:rPr>
          <w:rFonts w:hint="eastAsia"/>
        </w:rPr>
        <w:t>可满足多种应用需求。作为计算和电机控制的核心</w:t>
      </w:r>
      <w:r w:rsidRPr="00BD53E4">
        <w:rPr>
          <w:rFonts w:hint="eastAsia"/>
        </w:rPr>
        <w:t>,</w:t>
      </w:r>
      <w:r w:rsidRPr="00BD53E4">
        <w:rPr>
          <w:rFonts w:hint="eastAsia"/>
        </w:rPr>
        <w:t>其起着至关重要作用。在此次板球控制系统的应用中使用到了</w:t>
      </w:r>
      <w:r w:rsidRPr="00BD53E4">
        <w:rPr>
          <w:rFonts w:hint="eastAsia"/>
        </w:rPr>
        <w:t xml:space="preserve"> STM32</w:t>
      </w:r>
      <w:r w:rsidRPr="00BD53E4">
        <w:rPr>
          <w:rFonts w:hint="eastAsia"/>
        </w:rPr>
        <w:t>的定时器、串口和</w:t>
      </w:r>
      <w:r w:rsidRPr="00BD53E4">
        <w:rPr>
          <w:rFonts w:hint="eastAsia"/>
        </w:rPr>
        <w:t>IIC</w:t>
      </w:r>
      <w:r w:rsidRPr="00BD53E4">
        <w:rPr>
          <w:rFonts w:hint="eastAsia"/>
        </w:rPr>
        <w:t>等外设。通过配置串口为中断接收方式</w:t>
      </w:r>
      <w:r w:rsidRPr="00BD53E4">
        <w:rPr>
          <w:rFonts w:hint="eastAsia"/>
        </w:rPr>
        <w:t>,</w:t>
      </w:r>
      <w:r w:rsidRPr="00BD53E4">
        <w:rPr>
          <w:rFonts w:hint="eastAsia"/>
        </w:rPr>
        <w:t>并设置串口参数</w:t>
      </w:r>
      <w:r w:rsidRPr="00BD53E4">
        <w:rPr>
          <w:rFonts w:hint="eastAsia"/>
        </w:rPr>
        <w:t>(</w:t>
      </w:r>
      <w:r w:rsidRPr="00BD53E4">
        <w:rPr>
          <w:rFonts w:hint="eastAsia"/>
        </w:rPr>
        <w:t>波特率</w:t>
      </w:r>
      <w:r w:rsidRPr="00BD53E4">
        <w:rPr>
          <w:rFonts w:hint="eastAsia"/>
        </w:rPr>
        <w:t>,</w:t>
      </w:r>
      <w:r w:rsidRPr="00BD53E4">
        <w:rPr>
          <w:rFonts w:hint="eastAsia"/>
        </w:rPr>
        <w:t>停止位</w:t>
      </w:r>
      <w:r w:rsidRPr="00BD53E4">
        <w:rPr>
          <w:rFonts w:hint="eastAsia"/>
        </w:rPr>
        <w:t>,</w:t>
      </w:r>
      <w:r w:rsidRPr="00BD53E4">
        <w:rPr>
          <w:rFonts w:hint="eastAsia"/>
        </w:rPr>
        <w:t>校验位</w:t>
      </w:r>
      <w:r w:rsidRPr="00BD53E4">
        <w:rPr>
          <w:rFonts w:hint="eastAsia"/>
        </w:rPr>
        <w:t>,</w:t>
      </w:r>
      <w:r w:rsidRPr="00BD53E4">
        <w:rPr>
          <w:rFonts w:hint="eastAsia"/>
        </w:rPr>
        <w:t>数据位</w:t>
      </w:r>
      <w:r w:rsidRPr="00BD53E4">
        <w:rPr>
          <w:rFonts w:hint="eastAsia"/>
        </w:rPr>
        <w:t>),</w:t>
      </w:r>
      <w:r w:rsidRPr="00BD53E4">
        <w:rPr>
          <w:rFonts w:hint="eastAsia"/>
        </w:rPr>
        <w:t>编写串口接收协议</w:t>
      </w:r>
      <w:r w:rsidRPr="00BD53E4">
        <w:rPr>
          <w:rFonts w:hint="eastAsia"/>
        </w:rPr>
        <w:t>,</w:t>
      </w:r>
      <w:r w:rsidRPr="00BD53E4">
        <w:rPr>
          <w:rFonts w:hint="eastAsia"/>
        </w:rPr>
        <w:t>使处理器可以准确的接收上位机发送过来的数据。</w:t>
      </w:r>
      <w:r w:rsidRPr="00BD53E4">
        <w:rPr>
          <w:rFonts w:hint="eastAsia"/>
        </w:rPr>
        <w:t>STM32</w:t>
      </w:r>
      <w:r w:rsidRPr="00BD53E4">
        <w:rPr>
          <w:rFonts w:hint="eastAsia"/>
        </w:rPr>
        <w:t>拥有一个功能多样的定时器</w:t>
      </w:r>
      <w:r w:rsidRPr="00BD53E4">
        <w:rPr>
          <w:rFonts w:hint="eastAsia"/>
        </w:rPr>
        <w:t>,</w:t>
      </w:r>
      <w:r w:rsidRPr="00BD53E4">
        <w:rPr>
          <w:rFonts w:hint="eastAsia"/>
        </w:rPr>
        <w:t>它既可以作为普通定时器使用</w:t>
      </w:r>
      <w:r w:rsidRPr="00BD53E4">
        <w:rPr>
          <w:rFonts w:hint="eastAsia"/>
        </w:rPr>
        <w:t>,</w:t>
      </w:r>
      <w:r w:rsidRPr="00BD53E4">
        <w:rPr>
          <w:rFonts w:hint="eastAsia"/>
        </w:rPr>
        <w:t>还可以结合其他外设</w:t>
      </w:r>
      <w:r w:rsidRPr="00BD53E4">
        <w:rPr>
          <w:rFonts w:hint="eastAsia"/>
        </w:rPr>
        <w:t>,</w:t>
      </w:r>
      <w:r w:rsidRPr="00BD53E4">
        <w:rPr>
          <w:rFonts w:hint="eastAsia"/>
        </w:rPr>
        <w:t>例如</w:t>
      </w:r>
      <w:r w:rsidRPr="00BD53E4">
        <w:rPr>
          <w:rFonts w:hint="eastAsia"/>
        </w:rPr>
        <w:t>DMA</w:t>
      </w:r>
      <w:r w:rsidRPr="00BD53E4">
        <w:rPr>
          <w:rFonts w:hint="eastAsia"/>
        </w:rPr>
        <w:t>、</w:t>
      </w:r>
      <w:r w:rsidRPr="00BD53E4">
        <w:rPr>
          <w:rFonts w:hint="eastAsia"/>
        </w:rPr>
        <w:t>ADC</w:t>
      </w:r>
      <w:r w:rsidRPr="00BD53E4">
        <w:rPr>
          <w:rFonts w:hint="eastAsia"/>
        </w:rPr>
        <w:t>一起使用</w:t>
      </w:r>
      <w:r w:rsidRPr="00BD53E4">
        <w:rPr>
          <w:rFonts w:hint="eastAsia"/>
        </w:rPr>
        <w:t>,</w:t>
      </w:r>
      <w:r w:rsidRPr="00BD53E4">
        <w:rPr>
          <w:rFonts w:hint="eastAsia"/>
        </w:rPr>
        <w:t>而且还可配置为</w:t>
      </w:r>
      <w:r w:rsidRPr="00BD53E4">
        <w:rPr>
          <w:rFonts w:hint="eastAsia"/>
        </w:rPr>
        <w:t>PWM</w:t>
      </w:r>
      <w:r w:rsidRPr="00BD53E4">
        <w:rPr>
          <w:rFonts w:hint="eastAsia"/>
        </w:rPr>
        <w:t>模式。在此次设计中使用定时器的</w:t>
      </w:r>
      <w:r w:rsidRPr="00BD53E4">
        <w:rPr>
          <w:rFonts w:hint="eastAsia"/>
        </w:rPr>
        <w:t>PWM</w:t>
      </w:r>
      <w:r w:rsidRPr="00BD53E4">
        <w:rPr>
          <w:rFonts w:hint="eastAsia"/>
        </w:rPr>
        <w:t>模式来输出</w:t>
      </w:r>
      <w:r w:rsidRPr="00BD53E4">
        <w:rPr>
          <w:rFonts w:hint="eastAsia"/>
        </w:rPr>
        <w:t>PWM</w:t>
      </w:r>
      <w:r w:rsidRPr="00BD53E4">
        <w:rPr>
          <w:rFonts w:hint="eastAsia"/>
        </w:rPr>
        <w:t>信号。应为要控制两个电机的正转和反转</w:t>
      </w:r>
      <w:r w:rsidRPr="00BD53E4">
        <w:rPr>
          <w:rFonts w:hint="eastAsia"/>
        </w:rPr>
        <w:t>,</w:t>
      </w:r>
      <w:r w:rsidRPr="00BD53E4">
        <w:rPr>
          <w:rFonts w:hint="eastAsia"/>
        </w:rPr>
        <w:t>所以使用到了两个定时器</w:t>
      </w:r>
      <w:r w:rsidRPr="00BD53E4">
        <w:rPr>
          <w:rFonts w:hint="eastAsia"/>
        </w:rPr>
        <w:t>(</w:t>
      </w:r>
      <w:r w:rsidRPr="00BD53E4">
        <w:rPr>
          <w:rFonts w:hint="eastAsia"/>
        </w:rPr>
        <w:t>定时器</w:t>
      </w:r>
      <w:r w:rsidRPr="00BD53E4">
        <w:rPr>
          <w:rFonts w:hint="eastAsia"/>
        </w:rPr>
        <w:t>3</w:t>
      </w:r>
      <w:r w:rsidRPr="00BD53E4">
        <w:rPr>
          <w:rFonts w:hint="eastAsia"/>
        </w:rPr>
        <w:t>和定时器</w:t>
      </w:r>
      <w:r w:rsidRPr="00BD53E4">
        <w:rPr>
          <w:rFonts w:hint="eastAsia"/>
        </w:rPr>
        <w:t>5)</w:t>
      </w:r>
      <w:r w:rsidRPr="00BD53E4">
        <w:rPr>
          <w:rFonts w:hint="eastAsia"/>
        </w:rPr>
        <w:t>输出</w:t>
      </w:r>
      <w:r w:rsidRPr="00BD53E4">
        <w:rPr>
          <w:rFonts w:hint="eastAsia"/>
        </w:rPr>
        <w:t>4</w:t>
      </w:r>
      <w:r w:rsidRPr="00BD53E4">
        <w:rPr>
          <w:rFonts w:hint="eastAsia"/>
        </w:rPr>
        <w:t>路</w:t>
      </w:r>
      <w:r w:rsidRPr="00BD53E4">
        <w:rPr>
          <w:rFonts w:hint="eastAsia"/>
        </w:rPr>
        <w:t>PWM</w:t>
      </w:r>
      <w:r w:rsidRPr="00BD53E4">
        <w:rPr>
          <w:rFonts w:hint="eastAsia"/>
        </w:rPr>
        <w:t>信号。这样就能方便地使用程序来控制电机的上升或下降</w:t>
      </w:r>
      <w:r w:rsidRPr="00BD53E4">
        <w:rPr>
          <w:rFonts w:hint="eastAsia"/>
        </w:rPr>
        <w:t>,</w:t>
      </w:r>
      <w:r w:rsidRPr="00BD53E4">
        <w:rPr>
          <w:rFonts w:hint="eastAsia"/>
        </w:rPr>
        <w:t>以及升降的速度。使用</w:t>
      </w:r>
      <w:r w:rsidRPr="00BD53E4">
        <w:rPr>
          <w:rFonts w:hint="eastAsia"/>
        </w:rPr>
        <w:t>IIC</w:t>
      </w:r>
      <w:r w:rsidRPr="00BD53E4">
        <w:rPr>
          <w:rFonts w:hint="eastAsia"/>
        </w:rPr>
        <w:t>接口与角度传感器</w:t>
      </w:r>
      <w:r w:rsidRPr="00BD53E4">
        <w:rPr>
          <w:rFonts w:hint="eastAsia"/>
        </w:rPr>
        <w:t>MPU6050</w:t>
      </w:r>
      <w:r w:rsidRPr="00BD53E4">
        <w:rPr>
          <w:rFonts w:hint="eastAsia"/>
        </w:rPr>
        <w:t>通信以获取平板的倾斜角度。</w:t>
      </w:r>
    </w:p>
    <w:p w14:paraId="5D75C2B5" w14:textId="77777777" w:rsidR="002E2FC6" w:rsidRDefault="0088167D" w:rsidP="00482A48">
      <w:pPr>
        <w:pStyle w:val="2"/>
      </w:pPr>
      <w:bookmarkStart w:id="11" w:name="_Toc513989936"/>
      <w:r>
        <w:rPr>
          <w:rFonts w:hint="eastAsia"/>
        </w:rPr>
        <w:t>动作</w:t>
      </w:r>
      <w:r w:rsidR="007D0DE0">
        <w:rPr>
          <w:rFonts w:hint="eastAsia"/>
        </w:rPr>
        <w:t>执行单元</w:t>
      </w:r>
      <w:bookmarkEnd w:id="11"/>
    </w:p>
    <w:p w14:paraId="09BB7A57" w14:textId="77777777" w:rsidR="001D328E" w:rsidRPr="001D328E" w:rsidRDefault="001D328E" w:rsidP="001D328E">
      <w:pPr>
        <w:pStyle w:val="3"/>
      </w:pPr>
      <w:bookmarkStart w:id="12" w:name="_Toc513989937"/>
      <w:r>
        <w:rPr>
          <w:rFonts w:hint="eastAsia"/>
        </w:rPr>
        <w:t>电机的选择</w:t>
      </w:r>
      <w:bookmarkEnd w:id="12"/>
    </w:p>
    <w:p w14:paraId="78511440" w14:textId="4D68A523" w:rsidR="00482A48" w:rsidRDefault="00482A48" w:rsidP="00864146">
      <w:pPr>
        <w:pStyle w:val="ae"/>
      </w:pPr>
      <w:r>
        <w:rPr>
          <w:rFonts w:hint="eastAsia"/>
        </w:rPr>
        <w:t>方案</w:t>
      </w:r>
      <w:proofErr w:type="gramStart"/>
      <w:r>
        <w:rPr>
          <w:rFonts w:hint="eastAsia"/>
        </w:rPr>
        <w:t>一</w:t>
      </w:r>
      <w:proofErr w:type="gramEnd"/>
      <w:r>
        <w:rPr>
          <w:rFonts w:hint="eastAsia"/>
        </w:rPr>
        <w:t>：</w:t>
      </w:r>
      <w:r w:rsidR="00864146" w:rsidRPr="00864146">
        <w:rPr>
          <w:rFonts w:hint="eastAsia"/>
        </w:rPr>
        <w:t>使用步进电机作为滚球系统的驱动电机</w:t>
      </w:r>
      <w:r w:rsidR="00864146" w:rsidRPr="00864146">
        <w:rPr>
          <w:rFonts w:hint="eastAsia"/>
        </w:rPr>
        <w:t>,</w:t>
      </w:r>
      <w:r w:rsidR="00864146" w:rsidRPr="00864146">
        <w:rPr>
          <w:rFonts w:hint="eastAsia"/>
        </w:rPr>
        <w:t>因为步进电机的转动角度是通过程序中所给的</w:t>
      </w:r>
      <w:r w:rsidR="00864146" w:rsidRPr="00864146">
        <w:rPr>
          <w:rFonts w:hint="eastAsia"/>
        </w:rPr>
        <w:t>PWM</w:t>
      </w:r>
      <w:r w:rsidR="00864146" w:rsidRPr="00864146">
        <w:rPr>
          <w:rFonts w:hint="eastAsia"/>
        </w:rPr>
        <w:t>脉冲数量确定的</w:t>
      </w:r>
      <w:r w:rsidR="00864146" w:rsidRPr="00864146">
        <w:rPr>
          <w:rFonts w:hint="eastAsia"/>
        </w:rPr>
        <w:t>,</w:t>
      </w:r>
      <w:r w:rsidR="00864146" w:rsidRPr="00864146">
        <w:rPr>
          <w:rFonts w:hint="eastAsia"/>
        </w:rPr>
        <w:t>所以在程序中可以精确地计算电机转动角度</w:t>
      </w:r>
      <w:r w:rsidR="00864146" w:rsidRPr="00864146">
        <w:rPr>
          <w:rFonts w:hint="eastAsia"/>
        </w:rPr>
        <w:t>,</w:t>
      </w:r>
      <w:r w:rsidR="00864146" w:rsidRPr="00864146">
        <w:rPr>
          <w:rFonts w:hint="eastAsia"/>
        </w:rPr>
        <w:t>从而可</w:t>
      </w:r>
      <w:r w:rsidR="00864146" w:rsidRPr="00864146">
        <w:rPr>
          <w:rFonts w:hint="eastAsia"/>
        </w:rPr>
        <w:lastRenderedPageBreak/>
        <w:t>以比较精确的计算出平板的倾斜角度而不需要其他的传感器来测量角度。但是在实际应用时步进电机的输出力矩可能达不到要求</w:t>
      </w:r>
      <w:r w:rsidR="00864146" w:rsidRPr="00864146">
        <w:rPr>
          <w:rFonts w:hint="eastAsia"/>
        </w:rPr>
        <w:t>,</w:t>
      </w:r>
      <w:r w:rsidR="00864146" w:rsidRPr="00864146">
        <w:rPr>
          <w:rFonts w:hint="eastAsia"/>
        </w:rPr>
        <w:t>而且步进电机在正反转切换时会比较缓慢</w:t>
      </w:r>
      <w:r w:rsidR="00864146" w:rsidRPr="00864146">
        <w:rPr>
          <w:rFonts w:hint="eastAsia"/>
        </w:rPr>
        <w:t>,</w:t>
      </w:r>
      <w:r w:rsidR="00864146" w:rsidRPr="00864146">
        <w:rPr>
          <w:rFonts w:hint="eastAsia"/>
        </w:rPr>
        <w:t>这会使平板在快到平衡位置时难以控制。</w:t>
      </w:r>
    </w:p>
    <w:p w14:paraId="5982C160" w14:textId="77777777" w:rsidR="00482A48" w:rsidRDefault="005073C8" w:rsidP="00864146">
      <w:pPr>
        <w:pStyle w:val="ae"/>
      </w:pPr>
      <w:r>
        <w:rPr>
          <w:rFonts w:hint="eastAsia"/>
        </w:rPr>
        <w:t>方案二</w:t>
      </w:r>
      <w:r w:rsidR="00482A48">
        <w:rPr>
          <w:rFonts w:hint="eastAsia"/>
        </w:rPr>
        <w:t>：</w:t>
      </w:r>
      <w:r w:rsidR="006548AA">
        <w:rPr>
          <w:rFonts w:hint="eastAsia"/>
        </w:rPr>
        <w:t>使用直线推杆电机作为滚球系统的驱动电机</w:t>
      </w:r>
      <w:r w:rsidR="00A83C3A">
        <w:rPr>
          <w:rFonts w:hint="eastAsia"/>
        </w:rPr>
        <w:t>。直线推杆电机</w:t>
      </w:r>
      <w:r w:rsidR="007E7560">
        <w:rPr>
          <w:rFonts w:hint="eastAsia"/>
        </w:rPr>
        <w:t>主要由</w:t>
      </w:r>
      <w:r w:rsidR="00482A48">
        <w:rPr>
          <w:rFonts w:hint="eastAsia"/>
        </w:rPr>
        <w:t>电机、推杆和控制装置等机构组成</w:t>
      </w:r>
      <w:r w:rsidR="00A83C3A">
        <w:rPr>
          <w:rFonts w:hint="eastAsia"/>
        </w:rPr>
        <w:t>。</w:t>
      </w:r>
      <w:r w:rsidR="0018401E">
        <w:rPr>
          <w:rFonts w:hint="eastAsia"/>
        </w:rPr>
        <w:t>由于其中的电机为直流电机，所以能实现快速的改变转动速度，内置的减速齿轮也能保证较大推力的输出</w:t>
      </w:r>
      <w:r w:rsidR="00482A48">
        <w:rPr>
          <w:rFonts w:hint="eastAsia"/>
        </w:rPr>
        <w:t>。</w:t>
      </w:r>
    </w:p>
    <w:p w14:paraId="08416FE6" w14:textId="77777777" w:rsidR="00482A48" w:rsidRDefault="00482A48" w:rsidP="00864146">
      <w:pPr>
        <w:pStyle w:val="ae"/>
      </w:pPr>
      <w:r>
        <w:rPr>
          <w:rFonts w:hint="eastAsia"/>
        </w:rPr>
        <w:t>综合以上原因，结合装置模型，选择方案三。</w:t>
      </w:r>
    </w:p>
    <w:p w14:paraId="516E6CDF" w14:textId="77777777" w:rsidR="00482A48" w:rsidRDefault="001D328E" w:rsidP="001D328E">
      <w:pPr>
        <w:pStyle w:val="3"/>
      </w:pPr>
      <w:bookmarkStart w:id="13" w:name="_Toc513989938"/>
      <w:r>
        <w:rPr>
          <w:rFonts w:hint="eastAsia"/>
        </w:rPr>
        <w:t>直线电机</w:t>
      </w:r>
      <w:bookmarkEnd w:id="13"/>
    </w:p>
    <w:p w14:paraId="14538832" w14:textId="77777777" w:rsidR="00CC1A6D" w:rsidRPr="00CC1A6D" w:rsidRDefault="00CC1A6D" w:rsidP="00864146">
      <w:pPr>
        <w:pStyle w:val="ae"/>
      </w:pPr>
      <w:r>
        <w:t>执行单元所使用的电机如图</w:t>
      </w:r>
      <w:r>
        <w:rPr>
          <w:rFonts w:hint="eastAsia"/>
        </w:rPr>
        <w:t>2.4</w:t>
      </w:r>
      <w:r>
        <w:rPr>
          <w:rFonts w:hint="eastAsia"/>
        </w:rPr>
        <w:t>所示，其最大推理</w:t>
      </w:r>
      <w:r>
        <w:rPr>
          <w:rFonts w:hint="eastAsia"/>
        </w:rPr>
        <w:t>150N</w:t>
      </w:r>
      <w:r>
        <w:rPr>
          <w:rFonts w:hint="eastAsia"/>
        </w:rPr>
        <w:t>，最大推进速度为</w:t>
      </w:r>
      <w:r>
        <w:rPr>
          <w:rFonts w:hint="eastAsia"/>
        </w:rPr>
        <w:t>90mm</w:t>
      </w:r>
      <w:r>
        <w:rPr>
          <w:rFonts w:hint="eastAsia"/>
        </w:rPr>
        <w:t>，额定电压为</w:t>
      </w:r>
      <w:r>
        <w:rPr>
          <w:rFonts w:hint="eastAsia"/>
        </w:rPr>
        <w:t>12V</w:t>
      </w:r>
      <w:r>
        <w:rPr>
          <w:rFonts w:hint="eastAsia"/>
        </w:rPr>
        <w:t>。实际测量中发现，该电机的启动电压（能让电机开始工作的最低电压）约为</w:t>
      </w:r>
      <w:r w:rsidR="00BA3A24">
        <w:rPr>
          <w:rFonts w:hint="eastAsia"/>
        </w:rPr>
        <w:t>5</w:t>
      </w:r>
      <w:r>
        <w:rPr>
          <w:rFonts w:hint="eastAsia"/>
        </w:rPr>
        <w:t>V</w:t>
      </w:r>
      <w:r>
        <w:rPr>
          <w:rFonts w:hint="eastAsia"/>
        </w:rPr>
        <w:t>。</w:t>
      </w:r>
      <w:r w:rsidR="00633969">
        <w:rPr>
          <w:rFonts w:hint="eastAsia"/>
        </w:rPr>
        <w:t>在</w:t>
      </w:r>
      <w:r w:rsidR="00633969">
        <w:rPr>
          <w:rFonts w:hint="eastAsia"/>
        </w:rPr>
        <w:t>5V</w:t>
      </w:r>
      <w:r w:rsidR="00633969">
        <w:rPr>
          <w:rFonts w:hint="eastAsia"/>
        </w:rPr>
        <w:t>到</w:t>
      </w:r>
      <w:r w:rsidR="00633969">
        <w:rPr>
          <w:rFonts w:hint="eastAsia"/>
        </w:rPr>
        <w:t>12V</w:t>
      </w:r>
      <w:r w:rsidR="00633969">
        <w:rPr>
          <w:rFonts w:hint="eastAsia"/>
        </w:rPr>
        <w:t>之间输入电压与电机推杆的行进速度近似为线性关系。</w:t>
      </w:r>
    </w:p>
    <w:p w14:paraId="639CB031" w14:textId="77777777" w:rsidR="00C04A41" w:rsidRDefault="00C04A41" w:rsidP="00C04A41">
      <w:pPr>
        <w:jc w:val="center"/>
      </w:pPr>
      <w:r>
        <w:rPr>
          <w:noProof/>
        </w:rPr>
        <w:drawing>
          <wp:inline distT="0" distB="0" distL="0" distR="0" wp14:anchorId="793AC7CE" wp14:editId="5F1027B7">
            <wp:extent cx="2243848" cy="3226003"/>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9938" cy="3249135"/>
                    </a:xfrm>
                    <a:prstGeom prst="rect">
                      <a:avLst/>
                    </a:prstGeom>
                  </pic:spPr>
                </pic:pic>
              </a:graphicData>
            </a:graphic>
          </wp:inline>
        </w:drawing>
      </w:r>
      <w:r>
        <w:rPr>
          <w:noProof/>
        </w:rPr>
        <w:drawing>
          <wp:inline distT="0" distB="0" distL="0" distR="0" wp14:anchorId="09D07751" wp14:editId="1D7E1E1E">
            <wp:extent cx="2043241" cy="32255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4300" cy="3258778"/>
                    </a:xfrm>
                    <a:prstGeom prst="rect">
                      <a:avLst/>
                    </a:prstGeom>
                  </pic:spPr>
                </pic:pic>
              </a:graphicData>
            </a:graphic>
          </wp:inline>
        </w:drawing>
      </w:r>
    </w:p>
    <w:p w14:paraId="0D203354" w14:textId="77777777" w:rsidR="00C04A41" w:rsidRPr="00C04A41" w:rsidRDefault="00C04A41" w:rsidP="00C04A41">
      <w:pPr>
        <w:jc w:val="center"/>
      </w:pPr>
      <w:r w:rsidRPr="0061331C">
        <w:rPr>
          <w:rFonts w:hint="eastAsia"/>
        </w:rPr>
        <w:t>图</w:t>
      </w:r>
      <w:r>
        <w:rPr>
          <w:rFonts w:hint="eastAsia"/>
        </w:rPr>
        <w:t xml:space="preserve"> 2.4</w:t>
      </w:r>
      <w:r w:rsidRPr="0061331C">
        <w:rPr>
          <w:rFonts w:hint="eastAsia"/>
        </w:rPr>
        <w:t xml:space="preserve"> </w:t>
      </w:r>
      <w:r w:rsidR="00552537">
        <w:rPr>
          <w:rFonts w:hint="eastAsia"/>
        </w:rPr>
        <w:t>直线电机实物图</w:t>
      </w:r>
    </w:p>
    <w:p w14:paraId="275DC3BB" w14:textId="77777777" w:rsidR="001D328E" w:rsidRDefault="004F760F" w:rsidP="004F760F">
      <w:pPr>
        <w:pStyle w:val="3"/>
      </w:pPr>
      <w:bookmarkStart w:id="14" w:name="_Toc513989939"/>
      <w:r>
        <w:rPr>
          <w:rFonts w:hint="eastAsia"/>
        </w:rPr>
        <w:t>电机驱动模块</w:t>
      </w:r>
      <w:bookmarkEnd w:id="14"/>
    </w:p>
    <w:p w14:paraId="532AA8D6" w14:textId="77777777" w:rsidR="009D3505" w:rsidRDefault="00633969" w:rsidP="00050F16">
      <w:pPr>
        <w:pStyle w:val="ae"/>
      </w:pPr>
      <w:r>
        <w:t>主控制器</w:t>
      </w:r>
      <w:r>
        <w:t>STM32</w:t>
      </w:r>
      <w:r>
        <w:t>产生的</w:t>
      </w:r>
      <w:r>
        <w:t>PWM</w:t>
      </w:r>
      <w:r>
        <w:t>信号</w:t>
      </w:r>
      <w:r>
        <w:rPr>
          <w:rFonts w:hint="eastAsia"/>
        </w:rPr>
        <w:t>，</w:t>
      </w:r>
      <w:r>
        <w:t>并不能直接控制电机</w:t>
      </w:r>
      <w:r>
        <w:rPr>
          <w:rFonts w:hint="eastAsia"/>
        </w:rPr>
        <w:t>，需要驱动电路将</w:t>
      </w:r>
      <w:r>
        <w:rPr>
          <w:rFonts w:hint="eastAsia"/>
        </w:rPr>
        <w:t>PWM</w:t>
      </w:r>
      <w:r>
        <w:rPr>
          <w:rFonts w:hint="eastAsia"/>
        </w:rPr>
        <w:t>信号转化为</w:t>
      </w:r>
      <w:r w:rsidR="007536FF">
        <w:rPr>
          <w:rFonts w:hint="eastAsia"/>
        </w:rPr>
        <w:t>电压后方能驱动电机工作。</w:t>
      </w:r>
      <w:r w:rsidR="00B107F3">
        <w:rPr>
          <w:rFonts w:hint="eastAsia"/>
        </w:rPr>
        <w:t>图</w:t>
      </w:r>
      <w:r w:rsidR="00B107F3">
        <w:rPr>
          <w:rFonts w:hint="eastAsia"/>
        </w:rPr>
        <w:t>2.5</w:t>
      </w:r>
      <w:r w:rsidR="00B107F3">
        <w:rPr>
          <w:rFonts w:hint="eastAsia"/>
        </w:rPr>
        <w:t>是电机驱动模块的接口电路。</w:t>
      </w:r>
      <w:r w:rsidR="00B107F3">
        <w:rPr>
          <w:rFonts w:hint="eastAsia"/>
        </w:rPr>
        <w:t>HCPL</w:t>
      </w:r>
      <w:r w:rsidR="00B107F3">
        <w:t>2630</w:t>
      </w:r>
      <w:r w:rsidR="00B107F3">
        <w:t>是高速光</w:t>
      </w:r>
      <w:proofErr w:type="gramStart"/>
      <w:r w:rsidR="00B107F3">
        <w:t>耦</w:t>
      </w:r>
      <w:proofErr w:type="gramEnd"/>
      <w:r w:rsidR="00B107F3">
        <w:t>芯片</w:t>
      </w:r>
      <w:r w:rsidR="00B107F3">
        <w:rPr>
          <w:rFonts w:hint="eastAsia"/>
        </w:rPr>
        <w:t>，</w:t>
      </w:r>
      <w:r w:rsidR="00B107F3">
        <w:t>能有效隔离单片机控制电路和大电流较高电压的电机驱动电路</w:t>
      </w:r>
      <w:r w:rsidR="00B107F3">
        <w:rPr>
          <w:rFonts w:hint="eastAsia"/>
        </w:rPr>
        <w:t>，</w:t>
      </w:r>
      <w:r w:rsidR="00B107F3">
        <w:t>有效的保护了单片机</w:t>
      </w:r>
      <w:r w:rsidR="00B107F3">
        <w:rPr>
          <w:rFonts w:hint="eastAsia"/>
        </w:rPr>
        <w:t>。</w:t>
      </w:r>
      <w:r w:rsidR="009D3505">
        <w:rPr>
          <w:rFonts w:hint="eastAsia"/>
        </w:rPr>
        <w:t>图</w:t>
      </w:r>
      <w:r w:rsidR="009D3505">
        <w:rPr>
          <w:rFonts w:hint="eastAsia"/>
        </w:rPr>
        <w:t>2.6</w:t>
      </w:r>
      <w:r w:rsidR="009D3505">
        <w:rPr>
          <w:rFonts w:hint="eastAsia"/>
        </w:rPr>
        <w:t>为电机驱动电路</w:t>
      </w:r>
      <w:r w:rsidR="0097203A">
        <w:rPr>
          <w:rFonts w:hint="eastAsia"/>
        </w:rPr>
        <w:t>。</w:t>
      </w:r>
      <w:r w:rsidR="0097203A">
        <w:rPr>
          <w:rFonts w:hint="eastAsia"/>
        </w:rPr>
        <w:t>IR</w:t>
      </w:r>
      <w:r w:rsidR="0097203A">
        <w:t>2104</w:t>
      </w:r>
      <w:r w:rsidR="0097203A">
        <w:t>是高性能的板桥驱动器芯片</w:t>
      </w:r>
      <w:r w:rsidR="0097203A">
        <w:rPr>
          <w:rFonts w:hint="eastAsia"/>
        </w:rPr>
        <w:t>，</w:t>
      </w:r>
      <w:r w:rsidR="0097203A">
        <w:t>两片一起</w:t>
      </w:r>
      <w:r w:rsidR="0097203A">
        <w:lastRenderedPageBreak/>
        <w:t>使用配合</w:t>
      </w:r>
      <w:r w:rsidR="0097203A">
        <w:t>IRLR7843</w:t>
      </w:r>
      <w:r w:rsidR="0097203A">
        <w:t>构成全桥驱动电路</w:t>
      </w:r>
      <w:r w:rsidR="0097203A">
        <w:rPr>
          <w:rFonts w:hint="eastAsia"/>
        </w:rPr>
        <w:t>。</w:t>
      </w:r>
      <w:r w:rsidR="0097203A">
        <w:t>IRLR7843</w:t>
      </w:r>
      <w:r w:rsidR="0097203A">
        <w:t>是</w:t>
      </w:r>
      <w:r w:rsidR="0097203A">
        <w:t>N</w:t>
      </w:r>
      <w:r w:rsidR="0097203A">
        <w:t>沟道的</w:t>
      </w:r>
      <w:r w:rsidR="0097203A" w:rsidRPr="0097203A">
        <w:t>MOSFET</w:t>
      </w:r>
      <w:r w:rsidR="003F3D84">
        <w:rPr>
          <w:rFonts w:hint="eastAsia"/>
        </w:rPr>
        <w:t>，</w:t>
      </w:r>
      <w:r w:rsidR="003F3D84">
        <w:t>漏极持续电流</w:t>
      </w:r>
      <w:r w:rsidR="003F3D84">
        <w:rPr>
          <w:rFonts w:hint="eastAsia"/>
        </w:rPr>
        <w:t>可达</w:t>
      </w:r>
      <w:r w:rsidR="003F3D84">
        <w:rPr>
          <w:rFonts w:hint="eastAsia"/>
        </w:rPr>
        <w:t>160A</w:t>
      </w:r>
      <w:r w:rsidR="003F3D84">
        <w:rPr>
          <w:rFonts w:hint="eastAsia"/>
        </w:rPr>
        <w:t>内阻仅为</w:t>
      </w:r>
      <w:r w:rsidR="003F3D84">
        <w:rPr>
          <w:rFonts w:hint="eastAsia"/>
        </w:rPr>
        <w:t>3.3m</w:t>
      </w:r>
      <w:r w:rsidR="003F3D84">
        <w:rPr>
          <w:rFonts w:hint="eastAsia"/>
        </w:rPr>
        <w:t>Ω，完全满足设计的要求。</w:t>
      </w:r>
    </w:p>
    <w:p w14:paraId="269BF3A8" w14:textId="77777777" w:rsidR="00633969" w:rsidRPr="009D3505" w:rsidRDefault="009D3505" w:rsidP="00050F16">
      <w:pPr>
        <w:pStyle w:val="ae"/>
      </w:pPr>
      <w:r>
        <w:rPr>
          <w:rFonts w:hint="eastAsia"/>
        </w:rPr>
        <w:t>四路</w:t>
      </w:r>
      <w:r>
        <w:rPr>
          <w:rFonts w:hint="eastAsia"/>
        </w:rPr>
        <w:t>PWM</w:t>
      </w:r>
      <w:r>
        <w:rPr>
          <w:rFonts w:hint="eastAsia"/>
        </w:rPr>
        <w:t>分别控制两个电机的正反转，</w:t>
      </w:r>
      <w:r>
        <w:rPr>
          <w:rFonts w:hint="eastAsia"/>
        </w:rPr>
        <w:t>PWM</w:t>
      </w:r>
      <w:r>
        <w:t>1</w:t>
      </w:r>
      <w:r>
        <w:t>与</w:t>
      </w:r>
      <w:r>
        <w:t>PWM2</w:t>
      </w:r>
      <w:r>
        <w:t>控制一个电机</w:t>
      </w:r>
      <w:r>
        <w:rPr>
          <w:rFonts w:hint="eastAsia"/>
        </w:rPr>
        <w:t>，</w:t>
      </w:r>
      <w:r>
        <w:t>同理</w:t>
      </w:r>
      <w:r>
        <w:t>PWM3</w:t>
      </w:r>
      <w:r>
        <w:t>和</w:t>
      </w:r>
      <w:r>
        <w:t>PWM4</w:t>
      </w:r>
      <w:r>
        <w:t>控制另一个电机</w:t>
      </w:r>
      <w:r>
        <w:rPr>
          <w:rFonts w:hint="eastAsia"/>
        </w:rPr>
        <w:t>。</w:t>
      </w:r>
      <w:r>
        <w:t>当</w:t>
      </w:r>
      <w:r>
        <w:t>PWM1</w:t>
      </w:r>
      <w:r>
        <w:t>信号的占空比大于</w:t>
      </w:r>
      <w:r>
        <w:t>PWM</w:t>
      </w:r>
      <w:r w:rsidR="00306BCC">
        <w:t>2</w:t>
      </w:r>
      <w:r>
        <w:t>的占空比时</w:t>
      </w:r>
      <w:r w:rsidR="00536FD5">
        <w:t>对电机的输出电压为正</w:t>
      </w:r>
      <w:r w:rsidR="00536FD5">
        <w:rPr>
          <w:rFonts w:hint="eastAsia"/>
        </w:rPr>
        <w:t>，</w:t>
      </w:r>
      <w:r w:rsidR="00536FD5">
        <w:t>电机正转</w:t>
      </w:r>
      <w:r w:rsidR="00871CD7">
        <w:rPr>
          <w:rFonts w:hint="eastAsia"/>
        </w:rPr>
        <w:t>，反之电压为负，电机反转。两个</w:t>
      </w:r>
      <w:r w:rsidR="00536FD5">
        <w:rPr>
          <w:rFonts w:hint="eastAsia"/>
        </w:rPr>
        <w:t>占空比差值越大，电压越高，实现电压输出从</w:t>
      </w:r>
      <w:r w:rsidR="00D50282">
        <w:rPr>
          <w:rFonts w:hint="eastAsia"/>
        </w:rPr>
        <w:t>-</w:t>
      </w:r>
      <w:r w:rsidR="00D50282">
        <w:t>12V</w:t>
      </w:r>
      <w:r w:rsidR="00536FD5">
        <w:rPr>
          <w:rFonts w:hint="eastAsia"/>
        </w:rPr>
        <w:t>到</w:t>
      </w:r>
      <w:r w:rsidR="00536FD5">
        <w:rPr>
          <w:rFonts w:hint="eastAsia"/>
        </w:rPr>
        <w:t>12V</w:t>
      </w:r>
      <w:r w:rsidR="00536FD5">
        <w:rPr>
          <w:rFonts w:hint="eastAsia"/>
        </w:rPr>
        <w:t>可调</w:t>
      </w:r>
      <w:r w:rsidR="00A40BC4">
        <w:rPr>
          <w:rFonts w:hint="eastAsia"/>
        </w:rPr>
        <w:t>，以此来控制电机推杆的升降速度。</w:t>
      </w:r>
    </w:p>
    <w:p w14:paraId="47DF4CAC" w14:textId="77777777" w:rsidR="002E62E0" w:rsidRDefault="002E62E0" w:rsidP="00633969"/>
    <w:p w14:paraId="5C8D37C0" w14:textId="77777777" w:rsidR="002E62E0" w:rsidRDefault="002E62E0" w:rsidP="002E62E0">
      <w:pPr>
        <w:jc w:val="center"/>
      </w:pPr>
      <w:r>
        <w:rPr>
          <w:noProof/>
        </w:rPr>
        <w:drawing>
          <wp:inline distT="0" distB="0" distL="0" distR="0" wp14:anchorId="0A562783" wp14:editId="2636926D">
            <wp:extent cx="3390704" cy="282083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186" cy="2851187"/>
                    </a:xfrm>
                    <a:prstGeom prst="rect">
                      <a:avLst/>
                    </a:prstGeom>
                  </pic:spPr>
                </pic:pic>
              </a:graphicData>
            </a:graphic>
          </wp:inline>
        </w:drawing>
      </w:r>
    </w:p>
    <w:p w14:paraId="30A0B5B7" w14:textId="77777777" w:rsidR="003E141A" w:rsidRDefault="003E141A" w:rsidP="002E62E0">
      <w:pPr>
        <w:jc w:val="center"/>
      </w:pPr>
      <w:r>
        <w:t>图</w:t>
      </w:r>
      <w:r>
        <w:rPr>
          <w:rFonts w:hint="eastAsia"/>
        </w:rPr>
        <w:t>2.5</w:t>
      </w:r>
      <w:r>
        <w:rPr>
          <w:rFonts w:hint="eastAsia"/>
        </w:rPr>
        <w:t>驱动模块接口电路</w:t>
      </w:r>
    </w:p>
    <w:p w14:paraId="2067F5B7" w14:textId="77777777" w:rsidR="002E62E0" w:rsidRDefault="002E62E0" w:rsidP="002E62E0">
      <w:pPr>
        <w:jc w:val="center"/>
      </w:pPr>
      <w:r w:rsidRPr="002E62E0">
        <w:rPr>
          <w:noProof/>
        </w:rPr>
        <w:drawing>
          <wp:inline distT="0" distB="0" distL="0" distR="0" wp14:anchorId="169C1E2A" wp14:editId="7E3DFE6E">
            <wp:extent cx="4106174" cy="2446664"/>
            <wp:effectExtent l="0" t="0" r="8890" b="0"/>
            <wp:docPr id="16" name="图片 16" descr="C:\Users\康康\Desktop\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康康\Desktop\驱动电路.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955" cy="2478114"/>
                    </a:xfrm>
                    <a:prstGeom prst="rect">
                      <a:avLst/>
                    </a:prstGeom>
                    <a:noFill/>
                    <a:ln>
                      <a:noFill/>
                    </a:ln>
                  </pic:spPr>
                </pic:pic>
              </a:graphicData>
            </a:graphic>
          </wp:inline>
        </w:drawing>
      </w:r>
    </w:p>
    <w:p w14:paraId="4F4A24DA" w14:textId="77777777" w:rsidR="004F3AED" w:rsidRPr="00633969" w:rsidRDefault="004F3AED" w:rsidP="002E62E0">
      <w:pPr>
        <w:jc w:val="center"/>
      </w:pPr>
      <w:r>
        <w:t>图</w:t>
      </w:r>
      <w:r>
        <w:rPr>
          <w:rFonts w:hint="eastAsia"/>
        </w:rPr>
        <w:t>2.6</w:t>
      </w:r>
      <w:r>
        <w:rPr>
          <w:rFonts w:hint="eastAsia"/>
        </w:rPr>
        <w:t>电机驱动电路</w:t>
      </w:r>
    </w:p>
    <w:p w14:paraId="6A74A1F3" w14:textId="77777777" w:rsidR="002E2FC6" w:rsidRDefault="00482A48" w:rsidP="00482A48">
      <w:pPr>
        <w:pStyle w:val="2"/>
      </w:pPr>
      <w:bookmarkStart w:id="15" w:name="_Toc513989940"/>
      <w:r w:rsidRPr="00482A48">
        <w:rPr>
          <w:rFonts w:hint="eastAsia"/>
        </w:rPr>
        <w:lastRenderedPageBreak/>
        <w:t>摄像头模块</w:t>
      </w:r>
      <w:bookmarkEnd w:id="15"/>
    </w:p>
    <w:p w14:paraId="1775D08E" w14:textId="77777777" w:rsidR="000C0A7F" w:rsidRPr="000C0A7F" w:rsidRDefault="000C0A7F" w:rsidP="000C0A7F">
      <w:pPr>
        <w:pStyle w:val="3"/>
      </w:pPr>
      <w:bookmarkStart w:id="16" w:name="_Toc513989941"/>
      <w:r>
        <w:t>摄像头的选型</w:t>
      </w:r>
      <w:bookmarkEnd w:id="16"/>
    </w:p>
    <w:p w14:paraId="1DCE92EE" w14:textId="77777777" w:rsidR="0015163F" w:rsidRDefault="0015163F" w:rsidP="00050F16">
      <w:pPr>
        <w:pStyle w:val="ae"/>
      </w:pPr>
      <w:r>
        <w:rPr>
          <w:rFonts w:hint="eastAsia"/>
        </w:rPr>
        <w:t>方案</w:t>
      </w:r>
      <w:proofErr w:type="gramStart"/>
      <w:r>
        <w:rPr>
          <w:rFonts w:hint="eastAsia"/>
        </w:rPr>
        <w:t>一</w:t>
      </w:r>
      <w:proofErr w:type="gramEnd"/>
      <w:r>
        <w:rPr>
          <w:rFonts w:hint="eastAsia"/>
        </w:rPr>
        <w:t>：采用</w:t>
      </w:r>
      <w:r w:rsidR="00580CDA">
        <w:rPr>
          <w:rFonts w:hint="eastAsia"/>
        </w:rPr>
        <w:t>普通</w:t>
      </w:r>
      <w:r w:rsidR="00580CDA">
        <w:t>摄像头模块</w:t>
      </w:r>
      <w:r>
        <w:rPr>
          <w:rFonts w:hint="eastAsia"/>
        </w:rPr>
        <w:t>。</w:t>
      </w:r>
      <w:r w:rsidR="00EA1DF3">
        <w:rPr>
          <w:rFonts w:hint="eastAsia"/>
        </w:rPr>
        <w:t>常用的摄像头传感器有</w:t>
      </w:r>
      <w:r w:rsidR="00EA1DF3">
        <w:rPr>
          <w:rFonts w:hint="eastAsia"/>
        </w:rPr>
        <w:t>OV</w:t>
      </w:r>
      <w:r w:rsidR="00EA1DF3">
        <w:t>7670</w:t>
      </w:r>
      <w:r w:rsidR="00544840">
        <w:rPr>
          <w:rFonts w:hint="eastAsia"/>
        </w:rPr>
        <w:t>。</w:t>
      </w:r>
      <w:r>
        <w:rPr>
          <w:rFonts w:hint="eastAsia"/>
        </w:rPr>
        <w:t>该图像传感器体积小</w:t>
      </w:r>
      <w:r w:rsidR="008D65FB">
        <w:rPr>
          <w:rFonts w:hint="eastAsia"/>
        </w:rPr>
        <w:t>方便使用直接输出</w:t>
      </w:r>
      <w:r w:rsidR="008D65FB">
        <w:rPr>
          <w:rFonts w:hint="eastAsia"/>
        </w:rPr>
        <w:t>VGA</w:t>
      </w:r>
      <w:r w:rsidR="008D65FB">
        <w:rPr>
          <w:rFonts w:hint="eastAsia"/>
        </w:rPr>
        <w:t>图像可直接操作。使用</w:t>
      </w:r>
      <w:r>
        <w:rPr>
          <w:rFonts w:hint="eastAsia"/>
        </w:rPr>
        <w:t>SCCB</w:t>
      </w:r>
      <w:r w:rsidR="008D65FB">
        <w:rPr>
          <w:rFonts w:hint="eastAsia"/>
        </w:rPr>
        <w:t>总线可对其控制，可以设置</w:t>
      </w:r>
      <w:r>
        <w:rPr>
          <w:rFonts w:hint="eastAsia"/>
        </w:rPr>
        <w:t>分辨率</w:t>
      </w:r>
      <w:r w:rsidR="008D65FB">
        <w:rPr>
          <w:rFonts w:hint="eastAsia"/>
        </w:rPr>
        <w:t>，从而读取不懂分辨率的</w:t>
      </w:r>
      <w:r>
        <w:rPr>
          <w:rFonts w:hint="eastAsia"/>
        </w:rPr>
        <w:t>8</w:t>
      </w:r>
      <w:r>
        <w:rPr>
          <w:rFonts w:hint="eastAsia"/>
        </w:rPr>
        <w:t>位</w:t>
      </w:r>
      <w:r w:rsidR="008C4789">
        <w:rPr>
          <w:rFonts w:hint="eastAsia"/>
        </w:rPr>
        <w:t>影像</w:t>
      </w:r>
      <w:r w:rsidR="0031097D">
        <w:rPr>
          <w:rFonts w:hint="eastAsia"/>
        </w:rPr>
        <w:t>数据，清晰度可以满足设计的要求</w:t>
      </w:r>
      <w:r w:rsidR="008C4789" w:rsidRPr="008C4789">
        <w:rPr>
          <w:rFonts w:hint="eastAsia"/>
        </w:rPr>
        <w:t>。</w:t>
      </w:r>
      <w:r w:rsidR="00C75A2B">
        <w:rPr>
          <w:rFonts w:hint="eastAsia"/>
        </w:rPr>
        <w:t>但由于</w:t>
      </w:r>
      <w:r w:rsidR="00C22FF1">
        <w:rPr>
          <w:rFonts w:hint="eastAsia"/>
        </w:rPr>
        <w:t>本设计中所使用的单片机</w:t>
      </w:r>
      <w:r w:rsidR="00C22FF1">
        <w:rPr>
          <w:rFonts w:hint="eastAsia"/>
        </w:rPr>
        <w:t>STM</w:t>
      </w:r>
      <w:r w:rsidR="00C22FF1">
        <w:t>32</w:t>
      </w:r>
      <w:r w:rsidR="00C22FF1">
        <w:t>没有相应的硬件接口</w:t>
      </w:r>
      <w:r w:rsidR="00582CCD">
        <w:rPr>
          <w:rFonts w:hint="eastAsia"/>
        </w:rPr>
        <w:t>，</w:t>
      </w:r>
      <w:r w:rsidR="00582CCD">
        <w:t>尝试过使用普通</w:t>
      </w:r>
      <w:r w:rsidR="00582CCD">
        <w:t>IO</w:t>
      </w:r>
      <w:r w:rsidR="00582CCD">
        <w:t>软件模拟该接口来读取数据</w:t>
      </w:r>
      <w:r w:rsidR="00582CCD">
        <w:rPr>
          <w:rFonts w:hint="eastAsia"/>
        </w:rPr>
        <w:t>，</w:t>
      </w:r>
      <w:r w:rsidR="00582CCD">
        <w:t>但效率过于低下</w:t>
      </w:r>
      <w:r w:rsidR="00582CCD">
        <w:rPr>
          <w:rFonts w:hint="eastAsia"/>
        </w:rPr>
        <w:t>。</w:t>
      </w:r>
    </w:p>
    <w:p w14:paraId="18E788E8" w14:textId="4C39AEC2" w:rsidR="00DD49D9" w:rsidRDefault="00B15EAA" w:rsidP="00C408BF">
      <w:pPr>
        <w:pStyle w:val="ae"/>
      </w:pPr>
      <w:r>
        <w:rPr>
          <w:rFonts w:hint="eastAsia"/>
        </w:rPr>
        <w:t>方案二</w:t>
      </w:r>
      <w:r w:rsidR="0015163F">
        <w:rPr>
          <w:rFonts w:hint="eastAsia"/>
        </w:rPr>
        <w:t>：</w:t>
      </w:r>
      <w:r w:rsidR="00CB57F8">
        <w:rPr>
          <w:rFonts w:hint="eastAsia"/>
        </w:rPr>
        <w:t>使用</w:t>
      </w:r>
      <w:proofErr w:type="spellStart"/>
      <w:r w:rsidR="00BE645E">
        <w:rPr>
          <w:rFonts w:hint="eastAsia"/>
        </w:rPr>
        <w:t>O</w:t>
      </w:r>
      <w:r w:rsidR="00CB57F8">
        <w:rPr>
          <w:rFonts w:hint="eastAsia"/>
        </w:rPr>
        <w:t>penMV</w:t>
      </w:r>
      <w:proofErr w:type="spellEnd"/>
      <w:r w:rsidR="00CB57F8">
        <w:rPr>
          <w:rFonts w:hint="eastAsia"/>
        </w:rPr>
        <w:t>模块。</w:t>
      </w:r>
      <w:proofErr w:type="spellStart"/>
      <w:r w:rsidR="00BE645E">
        <w:rPr>
          <w:rFonts w:hint="eastAsia"/>
        </w:rPr>
        <w:t>O</w:t>
      </w:r>
      <w:r w:rsidR="0015163F">
        <w:rPr>
          <w:rFonts w:hint="eastAsia"/>
        </w:rPr>
        <w:t>penMV</w:t>
      </w:r>
      <w:proofErr w:type="spellEnd"/>
      <w:r w:rsidR="00BE645E">
        <w:rPr>
          <w:rFonts w:hint="eastAsia"/>
        </w:rPr>
        <w:t>是利用</w:t>
      </w:r>
      <w:proofErr w:type="spellStart"/>
      <w:r w:rsidR="00BE645E">
        <w:rPr>
          <w:rFonts w:hint="eastAsia"/>
        </w:rPr>
        <w:t>OpenCV</w:t>
      </w:r>
      <w:proofErr w:type="spellEnd"/>
      <w:r w:rsidR="00BE645E">
        <w:rPr>
          <w:rFonts w:hint="eastAsia"/>
        </w:rPr>
        <w:t>开发的计算机视觉模块。</w:t>
      </w:r>
      <w:r w:rsidR="00B33EC1">
        <w:rPr>
          <w:rFonts w:hint="eastAsia"/>
        </w:rPr>
        <w:t>其上面有一块</w:t>
      </w:r>
      <w:r w:rsidR="00B33EC1">
        <w:t>STM32F427</w:t>
      </w:r>
      <w:r w:rsidR="00B33EC1">
        <w:t>芯片</w:t>
      </w:r>
      <w:r w:rsidR="0015163F">
        <w:t>，</w:t>
      </w:r>
      <w:r w:rsidR="005E33B6">
        <w:rPr>
          <w:rFonts w:hint="eastAsia"/>
        </w:rPr>
        <w:t>1</w:t>
      </w:r>
      <w:r w:rsidR="005E33B6">
        <w:t>72M</w:t>
      </w:r>
      <w:r w:rsidR="005E33B6">
        <w:t>的主频可以应付分辨率较小时的图像处理任务</w:t>
      </w:r>
      <w:r w:rsidR="005E33B6">
        <w:rPr>
          <w:rFonts w:hint="eastAsia"/>
        </w:rPr>
        <w:t>。</w:t>
      </w:r>
      <w:r w:rsidR="00C43311">
        <w:rPr>
          <w:rFonts w:hint="eastAsia"/>
        </w:rPr>
        <w:t>模块</w:t>
      </w:r>
      <w:r w:rsidR="00C43311">
        <w:t>使用了</w:t>
      </w:r>
      <w:r w:rsidR="0015163F">
        <w:t>OV7725</w:t>
      </w:r>
      <w:r w:rsidR="0015163F">
        <w:t>摄像头芯片，</w:t>
      </w:r>
      <w:r w:rsidR="00C43311">
        <w:t>最大可以获取</w:t>
      </w:r>
      <w:r w:rsidR="00C43311">
        <w:rPr>
          <w:rFonts w:hint="eastAsia"/>
        </w:rPr>
        <w:t>7</w:t>
      </w:r>
      <w:r w:rsidR="00C43311">
        <w:t>20P</w:t>
      </w:r>
      <w:r w:rsidR="00C43311">
        <w:t>分辨率的图像</w:t>
      </w:r>
      <w:r w:rsidR="00C43311">
        <w:rPr>
          <w:rFonts w:hint="eastAsia"/>
        </w:rPr>
        <w:t>，</w:t>
      </w:r>
      <w:r w:rsidR="00C43311">
        <w:t>清晰度也能够满足设计的要求</w:t>
      </w:r>
      <w:r w:rsidR="0015163F">
        <w:t>。</w:t>
      </w:r>
      <w:proofErr w:type="spellStart"/>
      <w:r w:rsidR="009C306E">
        <w:rPr>
          <w:rFonts w:hint="eastAsia"/>
        </w:rPr>
        <w:t>OpenCV</w:t>
      </w:r>
      <w:proofErr w:type="spellEnd"/>
      <w:r w:rsidR="009C306E">
        <w:rPr>
          <w:rFonts w:hint="eastAsia"/>
        </w:rPr>
        <w:t>利用</w:t>
      </w:r>
      <w:proofErr w:type="spellStart"/>
      <w:r w:rsidR="009C306E">
        <w:rPr>
          <w:rFonts w:hint="eastAsia"/>
        </w:rPr>
        <w:t>OpenCV</w:t>
      </w:r>
      <w:proofErr w:type="spellEnd"/>
      <w:r w:rsidR="009C306E">
        <w:rPr>
          <w:rFonts w:hint="eastAsia"/>
        </w:rPr>
        <w:t>的</w:t>
      </w:r>
      <w:r w:rsidR="009C306E">
        <w:rPr>
          <w:rFonts w:hint="eastAsia"/>
        </w:rPr>
        <w:t>C</w:t>
      </w:r>
      <w:r w:rsidR="009C306E">
        <w:rPr>
          <w:rFonts w:hint="eastAsia"/>
        </w:rPr>
        <w:t>语言库移植了一些算法到</w:t>
      </w:r>
      <w:r w:rsidR="009C306E">
        <w:rPr>
          <w:rFonts w:hint="eastAsia"/>
        </w:rPr>
        <w:t>STM</w:t>
      </w:r>
      <w:r w:rsidR="009C306E">
        <w:t>32F427</w:t>
      </w:r>
      <w:r w:rsidR="009C306E">
        <w:t>的</w:t>
      </w:r>
      <w:r w:rsidR="009C306E">
        <w:t>ROM</w:t>
      </w:r>
      <w:r w:rsidR="009C306E">
        <w:t>中</w:t>
      </w:r>
      <w:r w:rsidR="009C306E">
        <w:rPr>
          <w:rFonts w:hint="eastAsia"/>
        </w:rPr>
        <w:t>，</w:t>
      </w:r>
      <w:r w:rsidR="009C306E">
        <w:t>并向外提供了</w:t>
      </w:r>
      <w:r w:rsidR="00A84502">
        <w:t>pyth</w:t>
      </w:r>
      <w:r w:rsidR="009C306E">
        <w:t>on</w:t>
      </w:r>
      <w:r w:rsidR="009C306E">
        <w:t>接口</w:t>
      </w:r>
      <w:r w:rsidR="009C306E">
        <w:rPr>
          <w:rFonts w:hint="eastAsia"/>
        </w:rPr>
        <w:t>，</w:t>
      </w:r>
      <w:r w:rsidR="009C306E">
        <w:t>使用起来非常灵活方便</w:t>
      </w:r>
      <w:r w:rsidR="009C306E">
        <w:rPr>
          <w:rFonts w:hint="eastAsia"/>
        </w:rPr>
        <w:t>。此外其</w:t>
      </w:r>
      <w:r w:rsidR="009C306E">
        <w:t>预留了丰富的硬件资源接口</w:t>
      </w:r>
      <w:r w:rsidR="009C306E">
        <w:rPr>
          <w:rFonts w:hint="eastAsia"/>
        </w:rPr>
        <w:t>，可以</w:t>
      </w:r>
      <w:r w:rsidR="0015163F">
        <w:t>很灵活的和其他流行的模块配合</w:t>
      </w:r>
      <w:r w:rsidR="0015163F">
        <w:rPr>
          <w:rFonts w:hint="eastAsia"/>
        </w:rPr>
        <w:t>。</w:t>
      </w:r>
      <w:proofErr w:type="gramStart"/>
      <w:r w:rsidR="00DD49D9">
        <w:t>本着不</w:t>
      </w:r>
      <w:proofErr w:type="gramEnd"/>
      <w:r w:rsidR="00DD49D9">
        <w:t>重复造轮子和更好地利用工具的想法</w:t>
      </w:r>
      <w:r w:rsidR="008E73B0">
        <w:t>本次设计</w:t>
      </w:r>
      <w:r w:rsidR="00DD49D9">
        <w:rPr>
          <w:rFonts w:hint="eastAsia"/>
        </w:rPr>
        <w:t>选择了方案二。</w:t>
      </w:r>
    </w:p>
    <w:p w14:paraId="61CF00D3" w14:textId="77777777" w:rsidR="004C4CC6" w:rsidRDefault="004C4CC6">
      <w:pPr>
        <w:widowControl/>
        <w:jc w:val="left"/>
        <w:rPr>
          <w:rFonts w:eastAsia="黑体"/>
          <w:b/>
          <w:bCs/>
          <w:szCs w:val="32"/>
        </w:rPr>
      </w:pPr>
      <w:bookmarkStart w:id="17" w:name="_Toc513989942"/>
      <w:r>
        <w:br w:type="page"/>
      </w:r>
    </w:p>
    <w:p w14:paraId="057BFAF6" w14:textId="1100ABE4" w:rsidR="000C0A7F" w:rsidRDefault="005E3CEB" w:rsidP="000C0A7F">
      <w:pPr>
        <w:pStyle w:val="3"/>
      </w:pPr>
      <w:proofErr w:type="spellStart"/>
      <w:r>
        <w:rPr>
          <w:rFonts w:hint="eastAsia"/>
        </w:rPr>
        <w:lastRenderedPageBreak/>
        <w:t>O</w:t>
      </w:r>
      <w:r w:rsidR="000C0A7F">
        <w:rPr>
          <w:rFonts w:hint="eastAsia"/>
        </w:rPr>
        <w:t>penMV</w:t>
      </w:r>
      <w:proofErr w:type="spellEnd"/>
      <w:r w:rsidR="000C0A7F">
        <w:rPr>
          <w:rFonts w:hint="eastAsia"/>
        </w:rPr>
        <w:t>图像传感器模块</w:t>
      </w:r>
      <w:bookmarkEnd w:id="17"/>
    </w:p>
    <w:p w14:paraId="00575835" w14:textId="77777777" w:rsidR="00EB67A7" w:rsidRPr="00050F16" w:rsidRDefault="00EB67A7" w:rsidP="00050F16">
      <w:pPr>
        <w:pStyle w:val="ae"/>
      </w:pPr>
      <w:proofErr w:type="spellStart"/>
      <w:r w:rsidRPr="00050F16">
        <w:rPr>
          <w:rFonts w:hint="eastAsia"/>
        </w:rPr>
        <w:t>OpenMV</w:t>
      </w:r>
      <w:proofErr w:type="spellEnd"/>
      <w:r w:rsidRPr="00050F16">
        <w:rPr>
          <w:rFonts w:hint="eastAsia"/>
        </w:rPr>
        <w:t>上的</w:t>
      </w:r>
      <w:r w:rsidR="00B45B1C">
        <w:rPr>
          <w:rFonts w:hint="eastAsia"/>
        </w:rPr>
        <w:t>已实现的机器视觉算法有</w:t>
      </w:r>
      <w:r w:rsidRPr="00050F16">
        <w:rPr>
          <w:rFonts w:hint="eastAsia"/>
        </w:rPr>
        <w:t>寻找色块、边缘检测、标志跟踪等。</w:t>
      </w:r>
      <w:r w:rsidR="00B45B1C">
        <w:rPr>
          <w:rFonts w:hint="eastAsia"/>
        </w:rPr>
        <w:t>可以使用简单的</w:t>
      </w:r>
      <w:r w:rsidR="00B45B1C">
        <w:rPr>
          <w:rFonts w:hint="eastAsia"/>
        </w:rPr>
        <w:t>python</w:t>
      </w:r>
      <w:r w:rsidR="00B45B1C">
        <w:rPr>
          <w:rFonts w:hint="eastAsia"/>
        </w:rPr>
        <w:t>代码快速完成设计来达到自己的目的，比如说寻找小球算法，只需要借助其现有的找色块算法加以包装就能快速完成</w:t>
      </w:r>
      <w:r w:rsidRPr="00050F16">
        <w:rPr>
          <w:rFonts w:hint="eastAsia"/>
        </w:rPr>
        <w:t>。</w:t>
      </w:r>
      <w:r w:rsidR="00B45B1C">
        <w:rPr>
          <w:rFonts w:hint="eastAsia"/>
        </w:rPr>
        <w:t>此外</w:t>
      </w:r>
      <w:r w:rsidRPr="00050F16">
        <w:rPr>
          <w:rFonts w:hint="eastAsia"/>
        </w:rPr>
        <w:t>其采用的</w:t>
      </w:r>
      <w:r w:rsidRPr="00050F16">
        <w:t>STM32F427</w:t>
      </w:r>
      <w:r w:rsidR="00B45B1C">
        <w:t>芯片</w:t>
      </w:r>
      <w:r w:rsidR="00B45B1C">
        <w:rPr>
          <w:rFonts w:hint="eastAsia"/>
        </w:rPr>
        <w:t>，引出了非常多的外围功能接口，所以能方便与其他模块连接</w:t>
      </w:r>
      <w:r w:rsidRPr="00050F16">
        <w:rPr>
          <w:rFonts w:hint="eastAsia"/>
        </w:rPr>
        <w:t>。</w:t>
      </w:r>
      <w:r w:rsidR="00B45B1C">
        <w:rPr>
          <w:rFonts w:hint="eastAsia"/>
        </w:rPr>
        <w:t>方便地开发环境也是其的一个亮点，只需使用</w:t>
      </w:r>
      <w:r w:rsidRPr="00050F16">
        <w:t>USB</w:t>
      </w:r>
      <w:r w:rsidRPr="00050F16">
        <w:rPr>
          <w:rFonts w:hint="eastAsia"/>
        </w:rPr>
        <w:t>接口</w:t>
      </w:r>
      <w:r w:rsidR="00B45B1C">
        <w:rPr>
          <w:rFonts w:hint="eastAsia"/>
        </w:rPr>
        <w:t>就能让将其</w:t>
      </w:r>
      <w:r w:rsidRPr="00050F16">
        <w:rPr>
          <w:rFonts w:hint="eastAsia"/>
        </w:rPr>
        <w:t>连接</w:t>
      </w:r>
      <w:r w:rsidR="00B45B1C">
        <w:rPr>
          <w:rFonts w:hint="eastAsia"/>
        </w:rPr>
        <w:t>到</w:t>
      </w:r>
      <w:r w:rsidRPr="00050F16">
        <w:rPr>
          <w:rFonts w:hint="eastAsia"/>
        </w:rPr>
        <w:t>电脑上</w:t>
      </w:r>
      <w:r w:rsidR="00B45B1C">
        <w:rPr>
          <w:rFonts w:hint="eastAsia"/>
        </w:rPr>
        <w:t>，并</w:t>
      </w:r>
      <w:r w:rsidRPr="00050F16">
        <w:rPr>
          <w:rFonts w:hint="eastAsia"/>
        </w:rPr>
        <w:t>集成开发环境</w:t>
      </w:r>
      <w:proofErr w:type="spellStart"/>
      <w:r w:rsidRPr="00050F16">
        <w:t>OpenMVIDE</w:t>
      </w:r>
      <w:proofErr w:type="spellEnd"/>
      <w:r w:rsidRPr="00050F16">
        <w:rPr>
          <w:rFonts w:hint="eastAsia"/>
        </w:rPr>
        <w:t>，协助完成编程、调试和更新固件等工作。</w:t>
      </w:r>
    </w:p>
    <w:p w14:paraId="31DF9C82" w14:textId="77777777" w:rsidR="00F60F46" w:rsidRPr="00050F16" w:rsidRDefault="009A72E1" w:rsidP="00050F16">
      <w:pPr>
        <w:pStyle w:val="ae"/>
      </w:pPr>
      <w:r w:rsidRPr="00050F16">
        <w:t>本次设计中使用到了其找色块算法和硬件接口</w:t>
      </w:r>
      <w:r w:rsidRPr="00050F16">
        <w:t>UART</w:t>
      </w:r>
      <w:r w:rsidR="0095427F" w:rsidRPr="00050F16">
        <w:rPr>
          <w:rFonts w:hint="eastAsia"/>
        </w:rPr>
        <w:t>。</w:t>
      </w:r>
      <w:r w:rsidR="00BB59D4" w:rsidRPr="00050F16">
        <w:rPr>
          <w:rFonts w:hint="eastAsia"/>
        </w:rPr>
        <w:t>使用</w:t>
      </w:r>
      <w:r w:rsidR="00BB59D4" w:rsidRPr="00050F16">
        <w:rPr>
          <w:rFonts w:hint="eastAsia"/>
        </w:rPr>
        <w:t>Python</w:t>
      </w:r>
      <w:r w:rsidR="00BB59D4" w:rsidRPr="00050F16">
        <w:rPr>
          <w:rFonts w:hint="eastAsia"/>
        </w:rPr>
        <w:t>语言调用</w:t>
      </w:r>
      <w:proofErr w:type="spellStart"/>
      <w:r w:rsidR="00BB59D4" w:rsidRPr="00050F16">
        <w:rPr>
          <w:rFonts w:hint="eastAsia"/>
        </w:rPr>
        <w:t>openMV</w:t>
      </w:r>
      <w:proofErr w:type="spellEnd"/>
      <w:r w:rsidR="00BB59D4" w:rsidRPr="00050F16">
        <w:rPr>
          <w:rFonts w:hint="eastAsia"/>
        </w:rPr>
        <w:t>内置的</w:t>
      </w:r>
      <w:proofErr w:type="spellStart"/>
      <w:r w:rsidR="00BB59D4" w:rsidRPr="00050F16">
        <w:rPr>
          <w:rFonts w:hint="eastAsia"/>
        </w:rPr>
        <w:t>openCV</w:t>
      </w:r>
      <w:proofErr w:type="spellEnd"/>
      <w:r w:rsidR="00BB59D4" w:rsidRPr="00050F16">
        <w:rPr>
          <w:rFonts w:hint="eastAsia"/>
        </w:rPr>
        <w:t>库，进而实现寻找红色小球的算法。计算得到小球坐标后用自己实现的简单打包算法进行打包处理，然后通过</w:t>
      </w:r>
      <w:r w:rsidR="00BB59D4" w:rsidRPr="00050F16">
        <w:rPr>
          <w:rFonts w:hint="eastAsia"/>
        </w:rPr>
        <w:t>UART</w:t>
      </w:r>
      <w:r w:rsidR="00BB59D4" w:rsidRPr="00050F16">
        <w:rPr>
          <w:rFonts w:hint="eastAsia"/>
        </w:rPr>
        <w:t>将信息发送给</w:t>
      </w:r>
      <w:r w:rsidR="003A32A3" w:rsidRPr="00050F16">
        <w:rPr>
          <w:rFonts w:hint="eastAsia"/>
        </w:rPr>
        <w:t>主控制器。</w:t>
      </w:r>
    </w:p>
    <w:p w14:paraId="6A83E3FE" w14:textId="77777777" w:rsidR="00A02C4D" w:rsidRDefault="00A02C4D" w:rsidP="00A02C4D">
      <w:pPr>
        <w:jc w:val="cente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A02C4D">
        <w:rPr>
          <w:noProof/>
        </w:rPr>
        <w:drawing>
          <wp:inline distT="0" distB="0" distL="0" distR="0" wp14:anchorId="2B56C59D" wp14:editId="3AE7D10E">
            <wp:extent cx="2530868" cy="1897800"/>
            <wp:effectExtent l="0" t="0" r="3175" b="7620"/>
            <wp:docPr id="27" name="图片 27" descr="C:\Users\康康\Documents\Tencent Files\1445157985\FileRecv\MobileFile\IMG_20171106_21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康康\Documents\Tencent Files\1445157985\FileRecv\MobileFile\IMG_20171106_21213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1998" cy="1921143"/>
                    </a:xfrm>
                    <a:prstGeom prst="rect">
                      <a:avLst/>
                    </a:prstGeom>
                    <a:noFill/>
                    <a:ln>
                      <a:noFill/>
                    </a:ln>
                  </pic:spPr>
                </pic:pic>
              </a:graphicData>
            </a:graphic>
          </wp:inline>
        </w:drawing>
      </w:r>
      <w:r w:rsidRPr="00A02C4D">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02C4D">
        <w:rPr>
          <w:noProof/>
        </w:rPr>
        <w:drawing>
          <wp:inline distT="0" distB="0" distL="0" distR="0" wp14:anchorId="6A4BE8B0" wp14:editId="7D2AA9A3">
            <wp:extent cx="1697127" cy="1930872"/>
            <wp:effectExtent l="0" t="0" r="0" b="0"/>
            <wp:docPr id="28" name="图片 28" descr="C:\Users\康康\Desktop\t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康康\Desktop\timg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5189" cy="1974177"/>
                    </a:xfrm>
                    <a:prstGeom prst="rect">
                      <a:avLst/>
                    </a:prstGeom>
                    <a:noFill/>
                    <a:ln>
                      <a:noFill/>
                    </a:ln>
                  </pic:spPr>
                </pic:pic>
              </a:graphicData>
            </a:graphic>
          </wp:inline>
        </w:drawing>
      </w:r>
    </w:p>
    <w:p w14:paraId="60CE7B69" w14:textId="77777777" w:rsidR="00A02C4D" w:rsidRPr="00633969" w:rsidRDefault="00A02C4D" w:rsidP="00A02C4D">
      <w:pPr>
        <w:jc w:val="center"/>
      </w:pPr>
      <w:r>
        <w:t>图</w:t>
      </w:r>
      <w:r>
        <w:rPr>
          <w:rFonts w:hint="eastAsia"/>
        </w:rPr>
        <w:t>2.7</w:t>
      </w:r>
      <w:r w:rsidR="00684CA5">
        <w:rPr>
          <w:rFonts w:hint="eastAsia"/>
        </w:rPr>
        <w:t>openMV</w:t>
      </w:r>
      <w:r w:rsidR="00684CA5">
        <w:rPr>
          <w:rFonts w:hint="eastAsia"/>
        </w:rPr>
        <w:t>实物图</w:t>
      </w:r>
    </w:p>
    <w:p w14:paraId="6C6159D0" w14:textId="77777777" w:rsidR="00A02C4D" w:rsidRPr="00A02C4D" w:rsidRDefault="00A02C4D" w:rsidP="00A02C4D"/>
    <w:p w14:paraId="1A8307B9" w14:textId="77777777" w:rsidR="004C4CC6" w:rsidRDefault="004C4CC6">
      <w:pPr>
        <w:widowControl/>
        <w:jc w:val="left"/>
        <w:rPr>
          <w:rFonts w:ascii="Arial" w:eastAsia="黑体" w:hAnsi="Arial"/>
          <w:b/>
          <w:bCs/>
          <w:sz w:val="28"/>
          <w:szCs w:val="32"/>
        </w:rPr>
      </w:pPr>
      <w:bookmarkStart w:id="18" w:name="_Toc513989943"/>
      <w:r>
        <w:br w:type="page"/>
      </w:r>
    </w:p>
    <w:p w14:paraId="6DBF6543" w14:textId="7F69D7A6" w:rsidR="002E2FC6" w:rsidRDefault="006A376B" w:rsidP="0029747B">
      <w:pPr>
        <w:pStyle w:val="2"/>
      </w:pPr>
      <w:r>
        <w:rPr>
          <w:rFonts w:hint="eastAsia"/>
        </w:rPr>
        <w:lastRenderedPageBreak/>
        <w:t>角度测量</w:t>
      </w:r>
      <w:r w:rsidR="00524F38" w:rsidRPr="00524F38">
        <w:rPr>
          <w:rFonts w:hint="eastAsia"/>
        </w:rPr>
        <w:t>模块</w:t>
      </w:r>
      <w:bookmarkEnd w:id="18"/>
    </w:p>
    <w:p w14:paraId="629CC056" w14:textId="77777777" w:rsidR="0083614D" w:rsidRPr="0083614D" w:rsidRDefault="0083614D" w:rsidP="0083614D">
      <w:pPr>
        <w:pStyle w:val="3"/>
      </w:pPr>
      <w:bookmarkStart w:id="19" w:name="_Toc513989944"/>
      <w:r>
        <w:rPr>
          <w:rFonts w:hint="eastAsia"/>
        </w:rPr>
        <w:t>角度传感器的选择</w:t>
      </w:r>
      <w:bookmarkEnd w:id="19"/>
    </w:p>
    <w:p w14:paraId="328B8CF8" w14:textId="77777777" w:rsidR="00524F38" w:rsidRDefault="00060093" w:rsidP="00050F16">
      <w:pPr>
        <w:pStyle w:val="ae"/>
      </w:pPr>
      <w:r>
        <w:rPr>
          <w:rFonts w:hint="eastAsia"/>
        </w:rPr>
        <w:t>方案</w:t>
      </w:r>
      <w:proofErr w:type="gramStart"/>
      <w:r>
        <w:rPr>
          <w:rFonts w:hint="eastAsia"/>
        </w:rPr>
        <w:t>一</w:t>
      </w:r>
      <w:proofErr w:type="gramEnd"/>
      <w:r w:rsidR="00524F38">
        <w:rPr>
          <w:rFonts w:hint="eastAsia"/>
        </w:rPr>
        <w:t>：</w:t>
      </w:r>
      <w:r w:rsidR="0083614D">
        <w:rPr>
          <w:rFonts w:hint="eastAsia"/>
        </w:rPr>
        <w:t>使用加速度传感器。</w:t>
      </w:r>
      <w:r w:rsidR="00983D11">
        <w:rPr>
          <w:rFonts w:hint="eastAsia"/>
        </w:rPr>
        <w:t>加速度传感器可以测量重力加速度，当该传感器静止时可以读得其在</w:t>
      </w:r>
      <w:r w:rsidR="00983D11">
        <w:rPr>
          <w:rFonts w:hint="eastAsia"/>
        </w:rPr>
        <w:t>xyz</w:t>
      </w:r>
      <w:r w:rsidR="00983D11">
        <w:rPr>
          <w:rFonts w:hint="eastAsia"/>
        </w:rPr>
        <w:t>方向上的加速度数值，由其与重力加速度的关系可以方便地计算出各个方向与重力加速度的夹角，从而计算出平板与水平面的夹角</w:t>
      </w:r>
      <w:r w:rsidR="00524F38">
        <w:rPr>
          <w:rFonts w:hint="eastAsia"/>
        </w:rPr>
        <w:t>。</w:t>
      </w:r>
      <w:r w:rsidR="00983D11">
        <w:rPr>
          <w:rFonts w:hint="eastAsia"/>
        </w:rPr>
        <w:t>但是该传感器运动时，由于自身存在加速度，这会与重力加速度相混淆，是的角度计算不准确。</w:t>
      </w:r>
    </w:p>
    <w:p w14:paraId="2EABC4E3" w14:textId="77777777" w:rsidR="00524F38" w:rsidRDefault="00B603B0" w:rsidP="00050F16">
      <w:pPr>
        <w:pStyle w:val="ae"/>
      </w:pPr>
      <w:r>
        <w:rPr>
          <w:rFonts w:hint="eastAsia"/>
        </w:rPr>
        <w:t>方案二</w:t>
      </w:r>
      <w:r w:rsidR="004E70EC">
        <w:rPr>
          <w:rFonts w:hint="eastAsia"/>
        </w:rPr>
        <w:t>：</w:t>
      </w:r>
      <w:r w:rsidR="00AA0F26">
        <w:rPr>
          <w:rFonts w:hint="eastAsia"/>
        </w:rPr>
        <w:t>使用陀螺仪传感器。</w:t>
      </w:r>
      <w:r w:rsidR="00524F38">
        <w:rPr>
          <w:rFonts w:hint="eastAsia"/>
        </w:rPr>
        <w:t>但</w:t>
      </w:r>
      <w:r w:rsidR="004E70EC">
        <w:rPr>
          <w:rFonts w:hint="eastAsia"/>
        </w:rPr>
        <w:t>陀螺仪直接测量的是角速度，</w:t>
      </w:r>
      <w:r w:rsidR="00AE4BBF">
        <w:rPr>
          <w:rFonts w:hint="eastAsia"/>
        </w:rPr>
        <w:t>动态新能好，且不受外界其他因素影响，但是</w:t>
      </w:r>
      <w:r w:rsidR="004E70EC">
        <w:rPr>
          <w:rFonts w:hint="eastAsia"/>
        </w:rPr>
        <w:t>角速度积分而得到角速度，</w:t>
      </w:r>
      <w:r w:rsidR="00AE4BBF">
        <w:rPr>
          <w:rFonts w:hint="eastAsia"/>
        </w:rPr>
        <w:t>没有一个绝对的角度参考点，</w:t>
      </w:r>
      <w:r w:rsidR="004E70EC">
        <w:rPr>
          <w:rFonts w:hint="eastAsia"/>
        </w:rPr>
        <w:t>会由于误差而渐渐偏移。</w:t>
      </w:r>
    </w:p>
    <w:p w14:paraId="0EACF430" w14:textId="77777777" w:rsidR="00152E16" w:rsidRDefault="00F3684B" w:rsidP="00050F16">
      <w:pPr>
        <w:pStyle w:val="ae"/>
      </w:pPr>
      <w:r>
        <w:t>结合方案</w:t>
      </w:r>
      <w:proofErr w:type="gramStart"/>
      <w:r>
        <w:t>一</w:t>
      </w:r>
      <w:proofErr w:type="gramEnd"/>
      <w:r>
        <w:t>和方案二</w:t>
      </w:r>
      <w:r>
        <w:rPr>
          <w:rFonts w:hint="eastAsia"/>
        </w:rPr>
        <w:t>可以克服两种方案各自的不足。</w:t>
      </w:r>
      <w:r w:rsidR="004B7420">
        <w:rPr>
          <w:rFonts w:hint="eastAsia"/>
        </w:rPr>
        <w:t>加速度传感器与陀螺仪的结合使用既能保证静态时角度的准确又能保证动态时的性能。</w:t>
      </w:r>
    </w:p>
    <w:p w14:paraId="1C208000" w14:textId="77777777" w:rsidR="00524F38" w:rsidRDefault="0083614D" w:rsidP="0083614D">
      <w:pPr>
        <w:pStyle w:val="3"/>
      </w:pPr>
      <w:bookmarkStart w:id="20" w:name="_Toc513989945"/>
      <w:r>
        <w:t>MPU6050</w:t>
      </w:r>
      <w:proofErr w:type="gramStart"/>
      <w:r>
        <w:t>六</w:t>
      </w:r>
      <w:proofErr w:type="gramEnd"/>
      <w:r>
        <w:t>轴传感器</w:t>
      </w:r>
      <w:bookmarkEnd w:id="20"/>
    </w:p>
    <w:p w14:paraId="25DB3A12" w14:textId="554D9D46" w:rsidR="005624CB" w:rsidRPr="005624CB" w:rsidRDefault="005E52AC" w:rsidP="00A63BBD">
      <w:pPr>
        <w:pStyle w:val="ae"/>
      </w:pPr>
      <w:r w:rsidRPr="005E52AC">
        <w:rPr>
          <w:rFonts w:hint="eastAsia"/>
        </w:rPr>
        <w:t>MPU6050</w:t>
      </w:r>
      <w:r w:rsidRPr="005E52AC">
        <w:rPr>
          <w:rFonts w:hint="eastAsia"/>
        </w:rPr>
        <w:t>是</w:t>
      </w:r>
      <w:proofErr w:type="gramStart"/>
      <w:r w:rsidRPr="005E52AC">
        <w:rPr>
          <w:rFonts w:hint="eastAsia"/>
        </w:rPr>
        <w:t>一种六轴传感器</w:t>
      </w:r>
      <w:proofErr w:type="gramEnd"/>
      <w:r w:rsidRPr="005E52AC">
        <w:rPr>
          <w:rFonts w:hint="eastAsia"/>
        </w:rPr>
        <w:t>,</w:t>
      </w:r>
      <w:r w:rsidRPr="005E52AC">
        <w:rPr>
          <w:rFonts w:hint="eastAsia"/>
        </w:rPr>
        <w:t>其将</w:t>
      </w:r>
      <w:r w:rsidRPr="005E52AC">
        <w:rPr>
          <w:rFonts w:hint="eastAsia"/>
        </w:rPr>
        <w:t>3</w:t>
      </w:r>
      <w:r w:rsidRPr="005E52AC">
        <w:rPr>
          <w:rFonts w:hint="eastAsia"/>
        </w:rPr>
        <w:t>轴陀螺仪和</w:t>
      </w:r>
      <w:r w:rsidRPr="005E52AC">
        <w:rPr>
          <w:rFonts w:hint="eastAsia"/>
        </w:rPr>
        <w:t>3</w:t>
      </w:r>
      <w:r w:rsidRPr="005E52AC">
        <w:rPr>
          <w:rFonts w:hint="eastAsia"/>
        </w:rPr>
        <w:t>轴加速计集成到了一个小小的芯片之内</w:t>
      </w:r>
      <w:r w:rsidRPr="005E52AC">
        <w:rPr>
          <w:rFonts w:hint="eastAsia"/>
        </w:rPr>
        <w:t>,</w:t>
      </w:r>
      <w:r w:rsidRPr="005E52AC">
        <w:rPr>
          <w:rFonts w:hint="eastAsia"/>
        </w:rPr>
        <w:t>并且还集成了一个的数字运动处理器</w:t>
      </w:r>
      <w:r w:rsidRPr="005E52AC">
        <w:rPr>
          <w:rFonts w:hint="eastAsia"/>
        </w:rPr>
        <w:t xml:space="preserve"> DMP(Digital Motion Processor)</w:t>
      </w:r>
      <w:r w:rsidRPr="005E52AC">
        <w:rPr>
          <w:rFonts w:hint="eastAsia"/>
        </w:rPr>
        <w:t>。该数字运动处理器可处理</w:t>
      </w:r>
      <w:r w:rsidRPr="005E52AC">
        <w:rPr>
          <w:rFonts w:hint="eastAsia"/>
        </w:rPr>
        <w:t>MPU6050</w:t>
      </w:r>
      <w:r w:rsidRPr="005E52AC">
        <w:rPr>
          <w:rFonts w:hint="eastAsia"/>
        </w:rPr>
        <w:t>内部的数据</w:t>
      </w:r>
      <w:r w:rsidRPr="005E52AC">
        <w:rPr>
          <w:rFonts w:hint="eastAsia"/>
        </w:rPr>
        <w:t>,</w:t>
      </w:r>
      <w:r w:rsidRPr="005E52AC">
        <w:rPr>
          <w:rFonts w:hint="eastAsia"/>
        </w:rPr>
        <w:t>还以通过</w:t>
      </w:r>
      <w:r w:rsidRPr="005E52AC">
        <w:rPr>
          <w:rFonts w:hint="eastAsia"/>
        </w:rPr>
        <w:t>IIC</w:t>
      </w:r>
      <w:r w:rsidRPr="005E52AC">
        <w:rPr>
          <w:rFonts w:hint="eastAsia"/>
        </w:rPr>
        <w:t>连接第三</w:t>
      </w:r>
      <w:proofErr w:type="gramStart"/>
      <w:r w:rsidRPr="005E52AC">
        <w:rPr>
          <w:rFonts w:hint="eastAsia"/>
        </w:rPr>
        <w:t>方数字</w:t>
      </w:r>
      <w:proofErr w:type="gramEnd"/>
      <w:r w:rsidRPr="005E52AC">
        <w:rPr>
          <w:rFonts w:hint="eastAsia"/>
        </w:rPr>
        <w:t>芯片</w:t>
      </w:r>
      <w:r w:rsidRPr="005E52AC">
        <w:rPr>
          <w:rFonts w:hint="eastAsia"/>
        </w:rPr>
        <w:t>,</w:t>
      </w:r>
      <w:r w:rsidRPr="005E52AC">
        <w:rPr>
          <w:rFonts w:hint="eastAsia"/>
        </w:rPr>
        <w:t>并处理其数据。这些数据的处理结果可以缓冲在片内</w:t>
      </w:r>
      <w:r w:rsidRPr="005E52AC">
        <w:rPr>
          <w:rFonts w:hint="eastAsia"/>
        </w:rPr>
        <w:t>FIFO</w:t>
      </w:r>
      <w:r w:rsidRPr="005E52AC">
        <w:rPr>
          <w:rFonts w:hint="eastAsia"/>
        </w:rPr>
        <w:t>中保证数据的高速输出。此外</w:t>
      </w:r>
      <w:r w:rsidRPr="005E52AC">
        <w:rPr>
          <w:rFonts w:hint="eastAsia"/>
        </w:rPr>
        <w:t>MPU6050</w:t>
      </w:r>
      <w:r w:rsidRPr="005E52AC">
        <w:rPr>
          <w:rFonts w:hint="eastAsia"/>
        </w:rPr>
        <w:t>可编程设置片内数字滤波器</w:t>
      </w:r>
      <w:r w:rsidRPr="005E52AC">
        <w:rPr>
          <w:rFonts w:hint="eastAsia"/>
        </w:rPr>
        <w:t>,</w:t>
      </w:r>
      <w:r w:rsidRPr="005E52AC">
        <w:rPr>
          <w:rFonts w:hint="eastAsia"/>
        </w:rPr>
        <w:t>还可以编程配置</w:t>
      </w:r>
      <w:r w:rsidRPr="005E52AC">
        <w:rPr>
          <w:rFonts w:hint="eastAsia"/>
        </w:rPr>
        <w:t>DMP</w:t>
      </w:r>
      <w:r w:rsidRPr="005E52AC">
        <w:rPr>
          <w:rFonts w:hint="eastAsia"/>
        </w:rPr>
        <w:t>使其实现陀螺仪和加速度传感器数据的互补融合计算</w:t>
      </w:r>
      <w:r w:rsidRPr="005E52AC">
        <w:rPr>
          <w:rFonts w:hint="eastAsia"/>
        </w:rPr>
        <w:t>,</w:t>
      </w:r>
      <w:r w:rsidRPr="005E52AC">
        <w:rPr>
          <w:rFonts w:hint="eastAsia"/>
        </w:rPr>
        <w:t>并输出稳定的姿态四元数数据。另外</w:t>
      </w:r>
      <w:r w:rsidRPr="005E52AC">
        <w:rPr>
          <w:rFonts w:hint="eastAsia"/>
        </w:rPr>
        <w:t xml:space="preserve">DMP </w:t>
      </w:r>
      <w:r w:rsidRPr="005E52AC">
        <w:rPr>
          <w:rFonts w:hint="eastAsia"/>
        </w:rPr>
        <w:t>有权使用</w:t>
      </w:r>
      <w:r w:rsidRPr="005E52AC">
        <w:rPr>
          <w:rFonts w:hint="eastAsia"/>
        </w:rPr>
        <w:t xml:space="preserve"> MPU </w:t>
      </w:r>
      <w:r w:rsidRPr="005E52AC">
        <w:rPr>
          <w:rFonts w:hint="eastAsia"/>
        </w:rPr>
        <w:t>的一个外部引脚产生中断</w:t>
      </w:r>
      <w:r w:rsidRPr="005E52AC">
        <w:rPr>
          <w:rFonts w:hint="eastAsia"/>
        </w:rPr>
        <w:t>,</w:t>
      </w:r>
      <w:r w:rsidRPr="005E52AC">
        <w:rPr>
          <w:rFonts w:hint="eastAsia"/>
        </w:rPr>
        <w:t>保证了数据的实时</w:t>
      </w:r>
      <w:r w:rsidR="00BD53E4">
        <w:rPr>
          <w:rFonts w:hint="eastAsia"/>
        </w:rPr>
        <w:t>性</w:t>
      </w:r>
      <w:r w:rsidRPr="005E52AC">
        <w:rPr>
          <w:rFonts w:hint="eastAsia"/>
        </w:rPr>
        <w:t>。</w:t>
      </w:r>
    </w:p>
    <w:p w14:paraId="664F959C" w14:textId="77777777" w:rsidR="005624CB" w:rsidRPr="005624CB" w:rsidRDefault="005624CB" w:rsidP="006D73BF"/>
    <w:p w14:paraId="162B700B" w14:textId="77777777" w:rsidR="00037B56" w:rsidRDefault="00E60C9E" w:rsidP="00E60C9E">
      <w:pPr>
        <w:jc w:val="center"/>
      </w:pPr>
      <w:r>
        <w:rPr>
          <w:noProof/>
        </w:rPr>
        <w:drawing>
          <wp:inline distT="0" distB="0" distL="0" distR="0" wp14:anchorId="68BABC29" wp14:editId="5ED16B1A">
            <wp:extent cx="4725619" cy="19494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2414" cy="1956357"/>
                    </a:xfrm>
                    <a:prstGeom prst="rect">
                      <a:avLst/>
                    </a:prstGeom>
                  </pic:spPr>
                </pic:pic>
              </a:graphicData>
            </a:graphic>
          </wp:inline>
        </w:drawing>
      </w:r>
    </w:p>
    <w:p w14:paraId="1B761ED4" w14:textId="0BA77B76" w:rsidR="00E60C9E" w:rsidRPr="00633969" w:rsidRDefault="00E60C9E" w:rsidP="00E60C9E">
      <w:pPr>
        <w:jc w:val="center"/>
      </w:pPr>
      <w:r>
        <w:t>图</w:t>
      </w:r>
      <w:r w:rsidR="00947B5F">
        <w:rPr>
          <w:rFonts w:hint="eastAsia"/>
        </w:rPr>
        <w:t>2.</w:t>
      </w:r>
      <w:r w:rsidR="00947B5F">
        <w:t xml:space="preserve">8 </w:t>
      </w:r>
      <w:r>
        <w:rPr>
          <w:rFonts w:hint="eastAsia"/>
        </w:rPr>
        <w:t>DMP</w:t>
      </w:r>
      <w:r w:rsidR="004517AD">
        <w:rPr>
          <w:rFonts w:hint="eastAsia"/>
        </w:rPr>
        <w:t>硬件解算四元数</w:t>
      </w:r>
      <w:r w:rsidRPr="00633969">
        <w:t xml:space="preserve"> </w:t>
      </w:r>
    </w:p>
    <w:p w14:paraId="1D8973C6" w14:textId="77777777" w:rsidR="00E60C9E" w:rsidRPr="00037B56" w:rsidRDefault="00E60C9E" w:rsidP="00E60C9E">
      <w:pPr>
        <w:jc w:val="center"/>
      </w:pPr>
    </w:p>
    <w:p w14:paraId="3D2B34B8" w14:textId="77777777" w:rsidR="002E2FC6" w:rsidRDefault="00DF40DE" w:rsidP="002E2FC6">
      <w:pPr>
        <w:pStyle w:val="1"/>
        <w:ind w:left="578" w:hanging="578"/>
      </w:pPr>
      <w:bookmarkStart w:id="21" w:name="_Toc513989946"/>
      <w:r>
        <w:rPr>
          <w:rFonts w:hint="eastAsia"/>
        </w:rPr>
        <w:lastRenderedPageBreak/>
        <w:t>板球系统</w:t>
      </w:r>
      <w:r w:rsidR="002E2FC6">
        <w:rPr>
          <w:rFonts w:hint="eastAsia"/>
        </w:rPr>
        <w:t>程序设计</w:t>
      </w:r>
      <w:bookmarkEnd w:id="21"/>
    </w:p>
    <w:p w14:paraId="3D923CC1" w14:textId="77777777" w:rsidR="002E2FC6" w:rsidRDefault="00037B56" w:rsidP="002E2FC6">
      <w:pPr>
        <w:pStyle w:val="2"/>
      </w:pPr>
      <w:bookmarkStart w:id="22" w:name="_Toc513989947"/>
      <w:r>
        <w:rPr>
          <w:rFonts w:hint="eastAsia"/>
        </w:rPr>
        <w:t>板球控制系统</w:t>
      </w:r>
      <w:r w:rsidR="002E2FC6">
        <w:rPr>
          <w:rFonts w:hint="eastAsia"/>
        </w:rPr>
        <w:t>的程序构架</w:t>
      </w:r>
      <w:bookmarkEnd w:id="22"/>
    </w:p>
    <w:p w14:paraId="2E317DA6" w14:textId="77777777" w:rsidR="00041BB4" w:rsidRDefault="00041BB4" w:rsidP="00050F16">
      <w:pPr>
        <w:pStyle w:val="ae"/>
      </w:pPr>
      <w:r>
        <w:rPr>
          <w:rFonts w:hint="eastAsia"/>
        </w:rPr>
        <w:t>合理的系统构架能够有效地节省</w:t>
      </w:r>
      <w:r>
        <w:rPr>
          <w:rFonts w:hint="eastAsia"/>
        </w:rPr>
        <w:t>CPU</w:t>
      </w:r>
      <w:r>
        <w:rPr>
          <w:rFonts w:hint="eastAsia"/>
        </w:rPr>
        <w:t>资源保证系统运行稳定，利于维护和查错。由于</w:t>
      </w:r>
      <w:r w:rsidR="004B30A5">
        <w:rPr>
          <w:rFonts w:hint="eastAsia"/>
        </w:rPr>
        <w:t>STM</w:t>
      </w:r>
      <w:r w:rsidR="004B30A5">
        <w:t>32F103</w:t>
      </w:r>
      <w:r>
        <w:rPr>
          <w:rFonts w:hint="eastAsia"/>
        </w:rPr>
        <w:t>单片机</w:t>
      </w:r>
      <w:r w:rsidR="004B30A5">
        <w:rPr>
          <w:rFonts w:hint="eastAsia"/>
        </w:rPr>
        <w:t>的</w:t>
      </w:r>
      <w:r w:rsidR="004B30A5">
        <w:rPr>
          <w:rFonts w:hint="eastAsia"/>
        </w:rPr>
        <w:t>RAM</w:t>
      </w:r>
      <w:r w:rsidR="004B30A5">
        <w:rPr>
          <w:rFonts w:hint="eastAsia"/>
        </w:rPr>
        <w:t>相对较少</w:t>
      </w:r>
      <w:r>
        <w:rPr>
          <w:rFonts w:hint="eastAsia"/>
        </w:rPr>
        <w:t>，所以在资源管理方面</w:t>
      </w:r>
      <w:r w:rsidR="004B30A5">
        <w:rPr>
          <w:rFonts w:hint="eastAsia"/>
        </w:rPr>
        <w:t>如果</w:t>
      </w:r>
      <w:r>
        <w:rPr>
          <w:rFonts w:hint="eastAsia"/>
        </w:rPr>
        <w:t>移植嵌入式操作系统</w:t>
      </w:r>
      <w:r w:rsidR="004C069D">
        <w:rPr>
          <w:rFonts w:hint="eastAsia"/>
        </w:rPr>
        <w:t>可能引入不必要的麻烦</w:t>
      </w:r>
      <w:r>
        <w:rPr>
          <w:rFonts w:hint="eastAsia"/>
        </w:rPr>
        <w:t>。</w:t>
      </w:r>
      <w:r w:rsidR="004C069D">
        <w:rPr>
          <w:rFonts w:hint="eastAsia"/>
        </w:rPr>
        <w:t>而且加入实时操作系统必然增加程序的复杂度，也会增加调试的难度</w:t>
      </w:r>
      <w:r>
        <w:rPr>
          <w:rFonts w:hint="eastAsia"/>
        </w:rPr>
        <w:t>。所以针对</w:t>
      </w:r>
      <w:r w:rsidR="004C069D">
        <w:rPr>
          <w:rFonts w:hint="eastAsia"/>
        </w:rPr>
        <w:t>STM</w:t>
      </w:r>
      <w:r w:rsidR="004C069D">
        <w:t>32</w:t>
      </w:r>
      <w:r w:rsidR="00211798">
        <w:t>F103</w:t>
      </w:r>
      <w:r w:rsidR="00211798">
        <w:rPr>
          <w:rFonts w:hint="eastAsia"/>
        </w:rPr>
        <w:t>单片机的</w:t>
      </w:r>
      <w:r>
        <w:rPr>
          <w:rFonts w:hint="eastAsia"/>
        </w:rPr>
        <w:t>特点利用定时器设计以下的系统构架。</w:t>
      </w:r>
    </w:p>
    <w:p w14:paraId="3BAE125C" w14:textId="77777777" w:rsidR="00544411" w:rsidRDefault="00544411" w:rsidP="00041BB4">
      <w:r>
        <w:rPr>
          <w:rFonts w:hint="eastAsia"/>
          <w:noProof/>
        </w:rPr>
        <mc:AlternateContent>
          <mc:Choice Requires="wpc">
            <w:drawing>
              <wp:inline distT="0" distB="0" distL="0" distR="0" wp14:anchorId="2306A81A" wp14:editId="516BB740">
                <wp:extent cx="5647334" cy="4007485"/>
                <wp:effectExtent l="0" t="0" r="0" b="12065"/>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6" y="35999"/>
                            <a:ext cx="5610752" cy="736979"/>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548906" y="1093701"/>
                            <a:ext cx="4039906" cy="78474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9918" y="3400172"/>
                            <a:ext cx="5561579" cy="607325"/>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34098" y="2519892"/>
                            <a:ext cx="5540084" cy="586853"/>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圆角矩形 60"/>
                        <wps:cNvSpPr/>
                        <wps:spPr>
                          <a:xfrm>
                            <a:off x="236170" y="3465444"/>
                            <a:ext cx="795131" cy="3975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600BB" w14:textId="77777777" w:rsidR="006C5CA1" w:rsidRDefault="006C5CA1" w:rsidP="00544411">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1751760" y="1172061"/>
                            <a:ext cx="1052451" cy="6469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FC2ED" w14:textId="77777777" w:rsidR="006C5CA1" w:rsidRDefault="006C5CA1" w:rsidP="00544411">
                              <w:pPr>
                                <w:jc w:val="center"/>
                              </w:pPr>
                              <w:proofErr w:type="gramStart"/>
                              <w:r w:rsidRPr="00544411">
                                <w:t>display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圆角矩形 62"/>
                        <wps:cNvSpPr/>
                        <wps:spPr>
                          <a:xfrm>
                            <a:off x="3072489" y="2593221"/>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E6A6E4" w14:textId="77777777" w:rsidR="006C5CA1" w:rsidRPr="00544411" w:rsidRDefault="006C5CA1" w:rsidP="00544411">
                              <w:pPr>
                                <w:jc w:val="center"/>
                                <w:rPr>
                                  <w:sz w:val="18"/>
                                  <w:szCs w:val="18"/>
                                </w:rPr>
                              </w:pPr>
                              <w:r w:rsidRPr="00544411">
                                <w:rPr>
                                  <w:sz w:val="18"/>
                                  <w:szCs w:val="18"/>
                                </w:rPr>
                                <w:t>Mpu6050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圆角矩形 63"/>
                        <wps:cNvSpPr/>
                        <wps:spPr>
                          <a:xfrm>
                            <a:off x="2155391" y="2585265"/>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83CE2" w14:textId="77777777" w:rsidR="006C5CA1" w:rsidRDefault="006C5CA1" w:rsidP="00544411">
                              <w:pPr>
                                <w:jc w:val="center"/>
                              </w:pPr>
                              <w:r>
                                <w:t>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圆角矩形 64"/>
                        <wps:cNvSpPr/>
                        <wps:spPr>
                          <a:xfrm>
                            <a:off x="1230864" y="2585265"/>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55166" w14:textId="77777777" w:rsidR="006C5CA1" w:rsidRDefault="006C5CA1" w:rsidP="00544411">
                              <w:pPr>
                                <w:jc w:val="center"/>
                              </w:pPr>
                              <w:r>
                                <w:t>I</w:t>
                              </w:r>
                              <w:r>
                                <w:rPr>
                                  <w:rFonts w:hint="eastAsia"/>
                                </w:rPr>
                                <w:t>li</w:t>
                              </w:r>
                              <w:r>
                                <w:t>9341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圆角矩形 65"/>
                        <wps:cNvSpPr/>
                        <wps:spPr>
                          <a:xfrm>
                            <a:off x="266422" y="2593222"/>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9881A" w14:textId="77777777" w:rsidR="006C5CA1" w:rsidRDefault="006C5CA1" w:rsidP="00544411">
                              <w:pPr>
                                <w:jc w:val="center"/>
                              </w:pPr>
                              <w:r>
                                <w:t>K</w:t>
                              </w:r>
                              <w:r>
                                <w:rPr>
                                  <w:rFonts w:hint="eastAsia"/>
                                </w:rPr>
                                <w:t>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圆角矩形 66"/>
                        <wps:cNvSpPr/>
                        <wps:spPr>
                          <a:xfrm>
                            <a:off x="3094436" y="3481339"/>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09FED7" w14:textId="77777777" w:rsidR="006C5CA1" w:rsidRPr="00544411" w:rsidRDefault="006C5CA1" w:rsidP="00544411">
                              <w:pPr>
                                <w:jc w:val="center"/>
                                <w:rPr>
                                  <w:sz w:val="15"/>
                                  <w:szCs w:val="15"/>
                                </w:rPr>
                              </w:pPr>
                              <w:r w:rsidRPr="00544411">
                                <w:rPr>
                                  <w:rFonts w:hint="eastAsia"/>
                                  <w:sz w:val="15"/>
                                  <w:szCs w:val="15"/>
                                </w:rPr>
                                <w:t>角度传感器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圆角矩形 67"/>
                        <wps:cNvSpPr/>
                        <wps:spPr>
                          <a:xfrm>
                            <a:off x="2144783" y="3466134"/>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3CE88" w14:textId="77777777" w:rsidR="006C5CA1" w:rsidRDefault="006C5CA1" w:rsidP="00544411">
                              <w:pPr>
                                <w:jc w:val="center"/>
                              </w:pPr>
                              <w:r>
                                <w:rPr>
                                  <w:rFonts w:hint="eastAsia"/>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1215488" y="3466127"/>
                            <a:ext cx="795020"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19F234" w14:textId="77777777" w:rsidR="006C5CA1" w:rsidRDefault="006C5CA1" w:rsidP="00544411">
                              <w:pPr>
                                <w:jc w:val="center"/>
                              </w:pPr>
                              <w:r>
                                <w:rPr>
                                  <w:rFonts w:hint="eastAsia"/>
                                </w:rPr>
                                <w:t>液晶屏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圆角矩形 69"/>
                        <wps:cNvSpPr/>
                        <wps:spPr>
                          <a:xfrm>
                            <a:off x="3169861" y="1172062"/>
                            <a:ext cx="1052195" cy="646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1E7DC" w14:textId="77777777" w:rsidR="006C5CA1" w:rsidRDefault="006C5CA1" w:rsidP="00544411">
                              <w:pPr>
                                <w:jc w:val="center"/>
                              </w:pPr>
                              <w:r w:rsidRPr="00544411">
                                <w:t>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236144" y="2121674"/>
                            <a:ext cx="4553897" cy="190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上下箭头 73"/>
                        <wps:cNvSpPr/>
                        <wps:spPr>
                          <a:xfrm>
                            <a:off x="490613" y="3020171"/>
                            <a:ext cx="302149" cy="421419"/>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上下箭头 74"/>
                        <wps:cNvSpPr/>
                        <wps:spPr>
                          <a:xfrm>
                            <a:off x="3328260" y="3020152"/>
                            <a:ext cx="301625" cy="42100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上下箭头 75"/>
                        <wps:cNvSpPr/>
                        <wps:spPr>
                          <a:xfrm>
                            <a:off x="2391970" y="3002714"/>
                            <a:ext cx="301625" cy="42100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上下箭头 76"/>
                        <wps:cNvSpPr/>
                        <wps:spPr>
                          <a:xfrm>
                            <a:off x="1458218" y="3002714"/>
                            <a:ext cx="301625" cy="42100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下箭头 77"/>
                        <wps:cNvSpPr/>
                        <wps:spPr>
                          <a:xfrm>
                            <a:off x="434953" y="2325269"/>
                            <a:ext cx="373712" cy="2599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下箭头 78"/>
                        <wps:cNvSpPr/>
                        <wps:spPr>
                          <a:xfrm>
                            <a:off x="3260508" y="2312490"/>
                            <a:ext cx="373380" cy="259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下箭头 79"/>
                        <wps:cNvSpPr/>
                        <wps:spPr>
                          <a:xfrm>
                            <a:off x="2366207" y="2319682"/>
                            <a:ext cx="373380" cy="259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下箭头 80"/>
                        <wps:cNvSpPr/>
                        <wps:spPr>
                          <a:xfrm>
                            <a:off x="1437672" y="2325256"/>
                            <a:ext cx="373380" cy="259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上箭头 81"/>
                        <wps:cNvSpPr/>
                        <wps:spPr>
                          <a:xfrm>
                            <a:off x="1953653" y="1827476"/>
                            <a:ext cx="437321" cy="29418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上箭头 83"/>
                        <wps:cNvSpPr/>
                        <wps:spPr>
                          <a:xfrm>
                            <a:off x="3446944" y="1818481"/>
                            <a:ext cx="436880" cy="2940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圆角矩形 84"/>
                        <wps:cNvSpPr/>
                        <wps:spPr>
                          <a:xfrm>
                            <a:off x="85097" y="102043"/>
                            <a:ext cx="4242675" cy="612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363F7" w14:textId="77777777" w:rsidR="006C5CA1" w:rsidRDefault="006C5CA1" w:rsidP="00544411">
                              <w:pPr>
                                <w:jc w:val="center"/>
                              </w:pPr>
                              <w:r>
                                <w:rPr>
                                  <w:rFonts w:hint="eastAsia"/>
                                </w:rPr>
                                <w:t>前台（</w:t>
                              </w:r>
                              <w:r>
                                <w:rPr>
                                  <w:rFonts w:hint="eastAsia"/>
                                </w:rPr>
                                <w:t>m</w:t>
                              </w:r>
                              <w:r>
                                <w:t>ai</w:t>
                              </w:r>
                              <w:r>
                                <w:rPr>
                                  <w:rFonts w:hint="eastAsia"/>
                                </w:rPr>
                                <w:t>n</w:t>
                              </w:r>
                              <w:r>
                                <w:t>）</w:t>
                              </w:r>
                              <w:r>
                                <w:rPr>
                                  <w:rFonts w:hint="eastAsia"/>
                                </w:rPr>
                                <w:t>、后台</w:t>
                              </w:r>
                              <w:r>
                                <w:t>（</w:t>
                              </w:r>
                              <w:r>
                                <w:rPr>
                                  <w:rFonts w:hint="eastAsia"/>
                                </w:rPr>
                                <w:t>中断</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上下箭头 85"/>
                        <wps:cNvSpPr/>
                        <wps:spPr>
                          <a:xfrm>
                            <a:off x="2064971" y="722245"/>
                            <a:ext cx="299268" cy="44980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上下箭头 86"/>
                        <wps:cNvSpPr/>
                        <wps:spPr>
                          <a:xfrm>
                            <a:off x="3556936" y="719388"/>
                            <a:ext cx="299085" cy="44958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上箭头 87"/>
                        <wps:cNvSpPr/>
                        <wps:spPr>
                          <a:xfrm>
                            <a:off x="442904" y="714291"/>
                            <a:ext cx="389614" cy="139943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本框 98"/>
                        <wps:cNvSpPr txBox="1"/>
                        <wps:spPr>
                          <a:xfrm>
                            <a:off x="4861316" y="3543452"/>
                            <a:ext cx="682389" cy="259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9AE52" w14:textId="77777777" w:rsidR="006C5CA1" w:rsidRDefault="006C5CA1" w:rsidP="00544411">
                              <w:r>
                                <w:rPr>
                                  <w:rFonts w:hint="eastAsia"/>
                                </w:rPr>
                                <w:t>物理</w:t>
                              </w:r>
                              <w: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4828084" y="2658737"/>
                            <a:ext cx="661917" cy="26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0BB43" w14:textId="77777777" w:rsidR="006C5CA1" w:rsidRDefault="006C5CA1" w:rsidP="00544411">
                              <w:r>
                                <w:rPr>
                                  <w:rFonts w:hint="eastAsia"/>
                                </w:rPr>
                                <w:t>驱动层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文本框 103"/>
                        <wps:cNvSpPr txBox="1"/>
                        <wps:spPr>
                          <a:xfrm>
                            <a:off x="4828030" y="1366165"/>
                            <a:ext cx="736980" cy="3070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99667" w14:textId="77777777" w:rsidR="006C5CA1" w:rsidRDefault="006C5CA1" w:rsidP="00544411">
                              <w:r>
                                <w:rPr>
                                  <w:rFonts w:hint="eastAsia"/>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文本框 104"/>
                        <wps:cNvSpPr txBox="1"/>
                        <wps:spPr>
                          <a:xfrm>
                            <a:off x="4655400" y="268011"/>
                            <a:ext cx="834590" cy="259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C3673" w14:textId="77777777" w:rsidR="006C5CA1" w:rsidRDefault="006C5CA1" w:rsidP="00544411">
                              <w:r>
                                <w:rPr>
                                  <w:rFonts w:hint="eastAsia"/>
                                </w:rPr>
                                <w:t>总</w:t>
                              </w:r>
                              <w:r>
                                <w:t>调度</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圆角矩形 70"/>
                        <wps:cNvSpPr/>
                        <wps:spPr>
                          <a:xfrm>
                            <a:off x="4033697" y="2597657"/>
                            <a:ext cx="794385"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E76702" w14:textId="77777777" w:rsidR="006C5CA1" w:rsidRDefault="006C5CA1" w:rsidP="00BD52F5">
                              <w:pPr>
                                <w:pStyle w:val="aff6"/>
                                <w:spacing w:before="0" w:beforeAutospacing="0" w:after="0" w:afterAutospacing="0"/>
                                <w:jc w:val="center"/>
                              </w:pPr>
                              <w:proofErr w:type="spellStart"/>
                              <w:proofErr w:type="gramStart"/>
                              <w:r>
                                <w:rPr>
                                  <w:rFonts w:ascii="Times New Roman" w:hint="eastAsia"/>
                                  <w:sz w:val="15"/>
                                  <w:szCs w:val="15"/>
                                </w:rPr>
                                <w:t>openMV</w:t>
                              </w:r>
                              <w:proofErr w:type="spellEnd"/>
                              <w:proofErr w:type="gramEnd"/>
                            </w:p>
                            <w:p w14:paraId="3C675C4B" w14:textId="77777777" w:rsidR="006C5CA1" w:rsidRDefault="006C5CA1" w:rsidP="00544411">
                              <w:pPr>
                                <w:pStyle w:val="aff6"/>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下箭头 72"/>
                        <wps:cNvSpPr/>
                        <wps:spPr>
                          <a:xfrm>
                            <a:off x="4245837" y="2316004"/>
                            <a:ext cx="372745" cy="259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圆角矩形 82"/>
                        <wps:cNvSpPr/>
                        <wps:spPr>
                          <a:xfrm>
                            <a:off x="4033678" y="3481339"/>
                            <a:ext cx="794385" cy="396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CCC75" w14:textId="77777777" w:rsidR="006C5CA1" w:rsidRDefault="006C5CA1" w:rsidP="00544411">
                              <w:pPr>
                                <w:pStyle w:val="aff6"/>
                                <w:spacing w:before="0" w:beforeAutospacing="0" w:after="0" w:afterAutospacing="0"/>
                                <w:jc w:val="center"/>
                              </w:pPr>
                              <w:proofErr w:type="spellStart"/>
                              <w:r>
                                <w:rPr>
                                  <w:rFonts w:ascii="Times New Roman" w:hint="eastAsia"/>
                                  <w:sz w:val="15"/>
                                  <w:szCs w:val="15"/>
                                </w:rPr>
                                <w:t>openMV</w:t>
                              </w:r>
                              <w:proofErr w:type="spellEnd"/>
                              <w:r>
                                <w:rPr>
                                  <w:rFonts w:ascii="Times New Roman" w:hint="eastAsia"/>
                                  <w:sz w:val="15"/>
                                  <w:szCs w:val="15"/>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上下箭头 88"/>
                        <wps:cNvSpPr/>
                        <wps:spPr>
                          <a:xfrm>
                            <a:off x="4275098" y="3020585"/>
                            <a:ext cx="300990" cy="42100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06A81A" id="画布 59" o:spid="_x0000_s1043" editas="canvas" style="width:444.65pt;height:315.55pt;mso-position-horizontal-relative:char;mso-position-vertical-relative:line" coordsize="56470,40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">
                <v:shape id="_x0000_s1044" type="#_x0000_t75" style="position:absolute;width:56470;height:40074;visibility:visible;mso-wrap-style:square">
                  <v:fill o:detectmouseclick="t"/>
                  <v:path o:connecttype="none"/>
                </v:shape>
                <v:rect id="矩形 97" o:spid="_x0000_s1045" style="position:absolute;top:359;width:56107;height:7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5aJMUA&#10;AADbAAAADwAAAGRycy9kb3ducmV2LnhtbESPX0vDQBDE3wW/w7GCb/YSC7aNvZYiSLUPLf0HfVxy&#10;ay6Y2wu5tYnf3hMEH4eZ+Q0zXw6+UVfqYh3YQD7KQBGXwdZcGTgdXx+moKIgW2wCk4FvirBc3N7M&#10;sbCh5z1dD1KpBOFYoAEn0hZax9KRxzgKLXHyPkLnUZLsKm077BPcN/oxy560x5rTgsOWXhyVn4cv&#10;b2CbryfvvWxWm7OMZ67c5duLz425vxtWz6CEBvkP/7XfrIHZBH6/pB+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okxQAAANsAAAAPAAAAAAAAAAAAAAAAAJgCAABkcnMv&#10;ZG93bnJldi54bWxQSwUGAAAAAAQABAD1AAAAigMAAAAA&#10;" filled="f" strokecolor="#ffc000 [3207]" strokeweight="1pt"/>
                <v:rect id="矩形 96" o:spid="_x0000_s1046" style="position:absolute;left:15489;top:10937;width:40399;height:7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v8UA&#10;AADbAAAADwAAAGRycy9kb3ducmV2LnhtbESPX0vDQBDE3wW/w7FC3+wlCtXGXksRRO1Di/0DfVxy&#10;ay6Y2wu5bZN++54g+DjMzG+Y2WLwjTpTF+vABvJxBoq4DLbmysB+93b/DCoKssUmMBm4UITF/PZm&#10;hoUNPX/ReSuVShCOBRpwIm2hdSwdeYzj0BIn7zt0HiXJrtK2wz7BfaMfsmyiPdacFhy29Oqo/Nme&#10;vIF1/v702ctquTrI49SVm3x99Lkxo7th+QJKaJD/8F/7wxqYTuD3S/oBe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v+/xQAAANsAAAAPAAAAAAAAAAAAAAAAAJgCAABkcnMv&#10;ZG93bnJldi54bWxQSwUGAAAAAAQABAD1AAAAigMAAAAA&#10;" filled="f" strokecolor="#ffc000 [3207]" strokeweight="1pt"/>
                <v:rect id="矩形 94" o:spid="_x0000_s1047" style="position:absolute;left:199;top:34001;width:55615;height:6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U8UA&#10;AADbAAAADwAAAGRycy9kb3ducmV2LnhtbESPX0vDQBDE3wW/w7GCb/YSLdrGXksRxNqHSv8IPi65&#10;NRfM7YXc2sRv3ysUfBxm5jfMbDH4Rh2pi3VgA/koA0VcBltzZeCwf72bgIqCbLEJTAb+KMJifn01&#10;w8KGnrd03EmlEoRjgQacSFtoHUtHHuMotMTJ+w6dR0myq7TtsE9w3+j7LHvUHmtOCw5benFU/ux+&#10;vYFN/vb03st6uf6Uh6krP/LNl8+Nub0Zls+ghAb5D1/aK2tgOobzl/QD9Pw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7MRTxQAAANsAAAAPAAAAAAAAAAAAAAAAAJgCAABkcnMv&#10;ZG93bnJldi54bWxQSwUGAAAAAAQABAD1AAAAigMAAAAA&#10;" filled="f" strokecolor="#ffc000 [3207]" strokeweight="1pt"/>
                <v:rect id="矩形 95" o:spid="_x0000_s1048" style="position:absolute;left:340;top:25198;width:55401;height:5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hyMUA&#10;AADbAAAADwAAAGRycy9kb3ducmV2LnhtbESPX0vDQBDE3wW/w7GCb/YSpdrGXksRxNqHSv8IPi65&#10;NRfM7YXc2sRv3ysUfBxm5jfMbDH4Rh2pi3VgA/koA0VcBltzZeCwf72bgIqCbLEJTAb+KMJifn01&#10;w8KGnrd03EmlEoRjgQacSFtoHUtHHuMotMTJ+w6dR0myq7TtsE9w3+j7LHvUHmtOCw5benFU/ux+&#10;vYFN/vb03st6uf6Uh6krP/LNl8+Nub0Zls+ghAb5D1/aK2tgOobzl/QD9Pw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GHIxQAAANsAAAAPAAAAAAAAAAAAAAAAAJgCAABkcnMv&#10;ZG93bnJldi54bWxQSwUGAAAAAAQABAD1AAAAigMAAAAA&#10;" filled="f" strokecolor="#ffc000 [3207]" strokeweight="1pt"/>
                <v:roundrect id="圆角矩形 60" o:spid="_x0000_s1049" style="position:absolute;left:2361;top:34654;width:7952;height:3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XQsAA&#10;AADbAAAADwAAAGRycy9kb3ducmV2LnhtbERPy2oCMRTdF/yHcAV3NWOlIqNRfCAIXXXajbvr5DoZ&#10;ndwMSarx75tFocvDeS/XyXbiTj60jhVMxgUI4trplhsF31+H1zmIEJE1do5JwZMCrFeDlyWW2j34&#10;k+5VbEQO4VCiAhNjX0oZakMWw9j1xJm7OG8xZugbqT0+crjt5FtRzKTFlnODwZ52hupb9WMVWD1N&#10;+ytuTnSYV9vTe/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vXQsAAAADbAAAADwAAAAAAAAAAAAAAAACYAgAAZHJzL2Rvd25y&#10;ZXYueG1sUEsFBgAAAAAEAAQA9QAAAIUDAAAAAA==&#10;" fillcolor="#5b9bd5 [3204]" strokecolor="#1f4d78 [1604]" strokeweight="1pt">
                  <v:stroke joinstyle="miter"/>
                  <v:textbox>
                    <w:txbxContent>
                      <w:p w14:paraId="3B6600BB" w14:textId="77777777" w:rsidR="006C5CA1" w:rsidRDefault="006C5CA1" w:rsidP="00544411">
                        <w:pPr>
                          <w:jc w:val="center"/>
                        </w:pPr>
                        <w:r>
                          <w:rPr>
                            <w:rFonts w:hint="eastAsia"/>
                          </w:rPr>
                          <w:t>按键</w:t>
                        </w:r>
                      </w:p>
                    </w:txbxContent>
                  </v:textbox>
                </v:roundrect>
                <v:roundrect id="圆角矩形 61" o:spid="_x0000_s1050" style="position:absolute;left:17517;top:11720;width:10525;height:64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y2cIA&#10;AADbAAAADwAAAGRycy9kb3ducmV2LnhtbESPQWsCMRSE7wX/Q3hCbzVriyKrUbQiFDx124u35+a5&#10;Wd28LEmq8d+bQqHHYWa+YRarZDtxJR9axwrGowIEce10y42C76/dywxEiMgaO8ek4E4BVsvB0wJL&#10;7W78SdcqNiJDOJSowMTYl1KG2pDFMHI9cfZOzluMWfpGao+3DLedfC2KqbTYcl4w2NO7ofpS/VgF&#10;Vr+l7RnXB9rNqs1hkvZbb45KPQ/Teg4iUor/4b/2h1YwHcPvl/w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3LZwgAAANsAAAAPAAAAAAAAAAAAAAAAAJgCAABkcnMvZG93&#10;bnJldi54bWxQSwUGAAAAAAQABAD1AAAAhwMAAAAA&#10;" fillcolor="#5b9bd5 [3204]" strokecolor="#1f4d78 [1604]" strokeweight="1pt">
                  <v:stroke joinstyle="miter"/>
                  <v:textbox>
                    <w:txbxContent>
                      <w:p w14:paraId="7AFFC2ED" w14:textId="77777777" w:rsidR="006C5CA1" w:rsidRDefault="006C5CA1" w:rsidP="00544411">
                        <w:pPr>
                          <w:jc w:val="center"/>
                        </w:pPr>
                        <w:r w:rsidRPr="00544411">
                          <w:t>display</w:t>
                        </w:r>
                      </w:p>
                    </w:txbxContent>
                  </v:textbox>
                </v:roundrect>
                <v:roundrect id="圆角矩形 62" o:spid="_x0000_s1051" style="position:absolute;left:30724;top:25932;width:7951;height:39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srsMA&#10;AADbAAAADwAAAGRycy9kb3ducmV2LnhtbESPT2sCMRTE7wW/Q3iCt5pVqcjWKP5BEHrqthdvr5vX&#10;zdbNy5JEjd/eFAo9DjPzG2a5TrYTV/KhdaxgMi5AENdOt9wo+Pw4PC9AhIissXNMCu4UYL0aPC2x&#10;1O7G73StYiMyhEOJCkyMfSllqA1ZDGPXE2fv23mLMUvfSO3xluG2k9OimEuLLecFgz3tDNXn6mIV&#10;WD1L+x/cnOiwqLanl/S29+ZLqdEwbV5BRErxP/zXPmoF8y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XsrsMAAADbAAAADwAAAAAAAAAAAAAAAACYAgAAZHJzL2Rv&#10;d25yZXYueG1sUEsFBgAAAAAEAAQA9QAAAIgDAAAAAA==&#10;" fillcolor="#5b9bd5 [3204]" strokecolor="#1f4d78 [1604]" strokeweight="1pt">
                  <v:stroke joinstyle="miter"/>
                  <v:textbox>
                    <w:txbxContent>
                      <w:p w14:paraId="51E6A6E4" w14:textId="77777777" w:rsidR="006C5CA1" w:rsidRPr="00544411" w:rsidRDefault="006C5CA1" w:rsidP="00544411">
                        <w:pPr>
                          <w:jc w:val="center"/>
                          <w:rPr>
                            <w:sz w:val="18"/>
                            <w:szCs w:val="18"/>
                          </w:rPr>
                        </w:pPr>
                        <w:r w:rsidRPr="00544411">
                          <w:rPr>
                            <w:sz w:val="18"/>
                            <w:szCs w:val="18"/>
                          </w:rPr>
                          <w:t>Mpu6050</w:t>
                        </w:r>
                      </w:p>
                    </w:txbxContent>
                  </v:textbox>
                </v:roundrect>
                <v:roundrect id="圆角矩形 63" o:spid="_x0000_s1052" style="position:absolute;left:21553;top:25852;width:7951;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JNcMA&#10;AADbAAAADwAAAGRycy9kb3ducmV2LnhtbESPT2sCMRTE7wW/Q3iCt5pVqcjWKP5BEHrqthdvr5vX&#10;zdbNy5JEjd/eFAo9DjPzG2a5TrYTV/KhdaxgMi5AENdOt9wo+Pw4PC9AhIissXNMCu4UYL0aPC2x&#10;1O7G73StYiMyhEOJCkyMfSllqA1ZDGPXE2fv23mLMUvfSO3xluG2k9OimEuLLecFgz3tDNXn6mIV&#10;WD1L+x/cnOiwqLanl/S29+ZLqdEwbV5BRErxP/zXPmoF8xn8fs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lJNcMAAADbAAAADwAAAAAAAAAAAAAAAACYAgAAZHJzL2Rv&#10;d25yZXYueG1sUEsFBgAAAAAEAAQA9QAAAIgDAAAAAA==&#10;" fillcolor="#5b9bd5 [3204]" strokecolor="#1f4d78 [1604]" strokeweight="1pt">
                  <v:stroke joinstyle="miter"/>
                  <v:textbox>
                    <w:txbxContent>
                      <w:p w14:paraId="69283CE2" w14:textId="77777777" w:rsidR="006C5CA1" w:rsidRDefault="006C5CA1" w:rsidP="00544411">
                        <w:pPr>
                          <w:jc w:val="center"/>
                        </w:pPr>
                        <w:r>
                          <w:t>Motor</w:t>
                        </w:r>
                      </w:p>
                    </w:txbxContent>
                  </v:textbox>
                </v:roundrect>
                <v:roundrect id="圆角矩形 64" o:spid="_x0000_s1053" style="position:absolute;left:12308;top:25852;width:7950;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RQcMA&#10;AADbAAAADwAAAGRycy9kb3ducmV2LnhtbESPT2sCMRTE7wW/Q3iF3mq21oqsRvEPguCpWy/enpvn&#10;ZtvNy5Kkmn57Uyj0OMzMb5j5MtlOXMmH1rGCl2EBgrh2uuVGwfFj9zwFESKyxs4xKfihAMvF4GGO&#10;pXY3fqdrFRuRIRxKVGBi7EspQ23IYhi6njh7F+ctxix9I7XHW4bbTo6KYiIttpwXDPa0MVR/Vd9W&#10;gdWvafuJqxPtptX69JYOW2/OSj09ptUMRKQU/8N/7b1WMBnD75f8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RQcMAAADbAAAADwAAAAAAAAAAAAAAAACYAgAAZHJzL2Rv&#10;d25yZXYueG1sUEsFBgAAAAAEAAQA9QAAAIgDAAAAAA==&#10;" fillcolor="#5b9bd5 [3204]" strokecolor="#1f4d78 [1604]" strokeweight="1pt">
                  <v:stroke joinstyle="miter"/>
                  <v:textbox>
                    <w:txbxContent>
                      <w:p w14:paraId="75055166" w14:textId="77777777" w:rsidR="006C5CA1" w:rsidRDefault="006C5CA1" w:rsidP="00544411">
                        <w:pPr>
                          <w:jc w:val="center"/>
                        </w:pPr>
                        <w:r>
                          <w:t>I</w:t>
                        </w:r>
                        <w:r>
                          <w:rPr>
                            <w:rFonts w:hint="eastAsia"/>
                          </w:rPr>
                          <w:t>li</w:t>
                        </w:r>
                        <w:r>
                          <w:t>9341</w:t>
                        </w:r>
                      </w:p>
                    </w:txbxContent>
                  </v:textbox>
                </v:roundrect>
                <v:roundrect id="圆角矩形 65" o:spid="_x0000_s1054" style="position:absolute;left:2664;top:25932;width:7950;height:39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02sMA&#10;AADbAAAADwAAAGRycy9kb3ducmV2LnhtbESPT2sCMRTE7wW/Q3iCt5pVUWRrFP8gCD1124u3183r&#10;ZuvmZUmixm/fFAo9DjPzG2a1SbYTN/KhdaxgMi5AENdOt9wo+Hg/Pi9BhIissXNMCh4UYLMePK2w&#10;1O7Ob3SrYiMyhEOJCkyMfSllqA1ZDGPXE2fvy3mLMUvfSO3xnuG2k9OiWEiLLecFgz3tDdWX6moV&#10;WD1Lh2/cnum4rHbneXo9ePOp1GiYti8gIqX4H/5rn7SCxRx+v+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x02sMAAADbAAAADwAAAAAAAAAAAAAAAACYAgAAZHJzL2Rv&#10;d25yZXYueG1sUEsFBgAAAAAEAAQA9QAAAIgDAAAAAA==&#10;" fillcolor="#5b9bd5 [3204]" strokecolor="#1f4d78 [1604]" strokeweight="1pt">
                  <v:stroke joinstyle="miter"/>
                  <v:textbox>
                    <w:txbxContent>
                      <w:p w14:paraId="6269881A" w14:textId="77777777" w:rsidR="006C5CA1" w:rsidRDefault="006C5CA1" w:rsidP="00544411">
                        <w:pPr>
                          <w:jc w:val="center"/>
                        </w:pPr>
                        <w:r>
                          <w:t>K</w:t>
                        </w:r>
                        <w:r>
                          <w:rPr>
                            <w:rFonts w:hint="eastAsia"/>
                          </w:rPr>
                          <w:t>ey</w:t>
                        </w:r>
                      </w:p>
                    </w:txbxContent>
                  </v:textbox>
                </v:roundrect>
                <v:roundrect id="圆角矩形 66" o:spid="_x0000_s1055" style="position:absolute;left:30944;top:34813;width:7950;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7qrcMA&#10;AADbAAAADwAAAGRycy9kb3ducmV2LnhtbESPQWsCMRSE7wX/Q3hCbzVrSxdZjaIVodBTVy/enpvn&#10;ZnXzsiSppv++KRR6HGbmG2axSrYXN/Khc6xgOilAEDdOd9wqOOx3TzMQISJr7B2Tgm8KsFqOHhZY&#10;aXfnT7rVsRUZwqFCBSbGoZIyNIYshokbiLN3dt5izNK3Unu8Z7jt5XNRlNJix3nB4EBvhppr/WUV&#10;WP2SthdcH2k3qzfH1/Sx9eak1OM4recgIqX4H/5rv2sFZQm/X/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7qrcMAAADbAAAADwAAAAAAAAAAAAAAAACYAgAAZHJzL2Rv&#10;d25yZXYueG1sUEsFBgAAAAAEAAQA9QAAAIgDAAAAAA==&#10;" fillcolor="#5b9bd5 [3204]" strokecolor="#1f4d78 [1604]" strokeweight="1pt">
                  <v:stroke joinstyle="miter"/>
                  <v:textbox>
                    <w:txbxContent>
                      <w:p w14:paraId="1409FED7" w14:textId="77777777" w:rsidR="006C5CA1" w:rsidRPr="00544411" w:rsidRDefault="006C5CA1" w:rsidP="00544411">
                        <w:pPr>
                          <w:jc w:val="center"/>
                          <w:rPr>
                            <w:sz w:val="15"/>
                            <w:szCs w:val="15"/>
                          </w:rPr>
                        </w:pPr>
                        <w:r w:rsidRPr="00544411">
                          <w:rPr>
                            <w:rFonts w:hint="eastAsia"/>
                            <w:sz w:val="15"/>
                            <w:szCs w:val="15"/>
                          </w:rPr>
                          <w:t>角度传感器</w:t>
                        </w:r>
                      </w:p>
                    </w:txbxContent>
                  </v:textbox>
                </v:roundrect>
                <v:roundrect id="圆角矩形 67" o:spid="_x0000_s1056" style="position:absolute;left:21447;top:34661;width:7951;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NsMA&#10;AADbAAAADwAAAGRycy9kb3ducmV2LnhtbESPT2sCMRTE74LfITyhN83WUitbo/gHoeCpay/eXjev&#10;m203L0sSNf32jVDwOMzMb5jFKtlOXMiH1rGCx0kBgrh2uuVGwcdxP56DCBFZY+eYFPxSgNVyOFhg&#10;qd2V3+lSxUZkCIcSFZgY+1LKUBuyGCauJ87el/MWY5a+kdrjNcNtJ6dFMZMWW84LBnvaGqp/qrNV&#10;YPVT2n3j+kT7ebU5PafDzptPpR5Gaf0KIlKK9/B/+00rmL3A7Uv+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PNsMAAADbAAAADwAAAAAAAAAAAAAAAACYAgAAZHJzL2Rv&#10;d25yZXYueG1sUEsFBgAAAAAEAAQA9QAAAIgDAAAAAA==&#10;" fillcolor="#5b9bd5 [3204]" strokecolor="#1f4d78 [1604]" strokeweight="1pt">
                  <v:stroke joinstyle="miter"/>
                  <v:textbox>
                    <w:txbxContent>
                      <w:p w14:paraId="4413CE88" w14:textId="77777777" w:rsidR="006C5CA1" w:rsidRDefault="006C5CA1" w:rsidP="00544411">
                        <w:pPr>
                          <w:jc w:val="center"/>
                        </w:pPr>
                        <w:r>
                          <w:rPr>
                            <w:rFonts w:hint="eastAsia"/>
                          </w:rPr>
                          <w:t>电机</w:t>
                        </w:r>
                      </w:p>
                    </w:txbxContent>
                  </v:textbox>
                </v:roundrect>
                <v:roundrect id="圆角矩形 68" o:spid="_x0000_s1057" style="position:absolute;left:12154;top:34661;width:7951;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3bRMAA&#10;AADbAAAADwAAAGRycy9kb3ducmV2LnhtbERPy2oCMRTdF/yHcAV3NWOlIqNRfCAIXXXajbvr5DoZ&#10;ndwMSarx75tFocvDeS/XyXbiTj60jhVMxgUI4trplhsF31+H1zmIEJE1do5JwZMCrFeDlyWW2j34&#10;k+5VbEQO4VCiAhNjX0oZakMWw9j1xJm7OG8xZugbqT0+crjt5FtRzKTFlnODwZ52hupb9WMVWD1N&#10;+ytuTnSYV9vTe/rYe3NWajRMmwWISCn+i//cR61glsfm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3bRMAAAADbAAAADwAAAAAAAAAAAAAAAACYAgAAZHJzL2Rvd25y&#10;ZXYueG1sUEsFBgAAAAAEAAQA9QAAAIUDAAAAAA==&#10;" fillcolor="#5b9bd5 [3204]" strokecolor="#1f4d78 [1604]" strokeweight="1pt">
                  <v:stroke joinstyle="miter"/>
                  <v:textbox>
                    <w:txbxContent>
                      <w:p w14:paraId="2C19F234" w14:textId="77777777" w:rsidR="006C5CA1" w:rsidRDefault="006C5CA1" w:rsidP="00544411">
                        <w:pPr>
                          <w:jc w:val="center"/>
                        </w:pPr>
                        <w:r>
                          <w:rPr>
                            <w:rFonts w:hint="eastAsia"/>
                          </w:rPr>
                          <w:t>液晶屏</w:t>
                        </w:r>
                      </w:p>
                    </w:txbxContent>
                  </v:textbox>
                </v:roundrect>
                <v:roundrect id="圆角矩形 69" o:spid="_x0000_s1058" style="position:absolute;left:31698;top:11720;width:10522;height:6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38MA&#10;AADbAAAADwAAAGRycy9kb3ducmV2LnhtbESPT2sCMRTE74LfITyhN83WUrFbo/gHoeCpay/eXjev&#10;m203L0sSNf32jVDwOMzMb5jFKtlOXMiH1rGCx0kBgrh2uuVGwcdxP56DCBFZY+eYFPxSgNVyOFhg&#10;qd2V3+lSxUZkCIcSFZgY+1LKUBuyGCauJ87el/MWY5a+kdrjNcNtJ6dFMZMWW84LBnvaGqp/qrNV&#10;YPVT2n3j+kT7ebU5PafDzptPpR5Gaf0KIlKK9/B/+00rmL3A7Uv+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F+38MAAADbAAAADwAAAAAAAAAAAAAAAACYAgAAZHJzL2Rv&#10;d25yZXYueG1sUEsFBgAAAAAEAAQA9QAAAIgDAAAAAA==&#10;" fillcolor="#5b9bd5 [3204]" strokecolor="#1f4d78 [1604]" strokeweight="1pt">
                  <v:stroke joinstyle="miter"/>
                  <v:textbox>
                    <w:txbxContent>
                      <w:p w14:paraId="55C1E7DC" w14:textId="77777777" w:rsidR="006C5CA1" w:rsidRDefault="006C5CA1" w:rsidP="00544411">
                        <w:pPr>
                          <w:jc w:val="center"/>
                        </w:pPr>
                        <w:r w:rsidRPr="00544411">
                          <w:t>Control</w:t>
                        </w:r>
                      </w:p>
                    </w:txbxContent>
                  </v:textbox>
                </v:roundrect>
                <v:rect id="矩形 71" o:spid="_x0000_s1059" style="position:absolute;left:2361;top:21216;width:45539;height:1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5b9bd5 [3204]" strokecolor="#1f4d78 [1604]"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73" o:spid="_x0000_s1060" type="#_x0000_t70" style="position:absolute;left:4906;top:30201;width:3021;height:4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rjsYA&#10;AADbAAAADwAAAGRycy9kb3ducmV2LnhtbESPQWsCMRSE74X+h/AKXkrNVqnWrVHEUhD04lqK3h6b&#10;183SzcuSRHf996ZQ6HGYmW+Y+bK3jbiQD7VjBc/DDARx6XTNlYLPw8fTK4gQkTU2jknBlQIsF/d3&#10;c8y163hPlyJWIkE45KjAxNjmUobSkMUwdC1x8r6dtxiT9JXUHrsEt40cZdlEWqw5LRhsaW2o/CnO&#10;VsHLuz8ftuNZl52+qhma4vi43W2UGjz0qzcQkfr4H/5rb7SC6Rh+v6Qf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prjsYAAADbAAAADwAAAAAAAAAAAAAAAACYAgAAZHJz&#10;L2Rvd25yZXYueG1sUEsFBgAAAAAEAAQA9QAAAIsDAAAAAA==&#10;" adj=",7743" fillcolor="#5b9bd5 [3204]" strokecolor="#1f4d78 [1604]" strokeweight="1pt"/>
                <v:shape id="上下箭头 74" o:spid="_x0000_s1061" type="#_x0000_t70" style="position:absolute;left:33282;top:30201;width:3016;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m+cUA&#10;AADbAAAADwAAAGRycy9kb3ducmV2LnhtbESPT2sCMRTE74V+h/AKvUjN2oqWrVGkUBS9+KeHHl83&#10;z93g5mVJ4rr20xtB6HGYmd8wk1lna9GSD8axgkE/A0FcOG24VPC9/3p5BxEissbaMSm4UIDZ9PFh&#10;grl2Z95Su4ulSBAOOSqoYmxyKUNRkcXQdw1x8g7OW4xJ+lJqj+cEt7V8zbKRtGg4LVTY0GdFxXF3&#10;sgqaC216Zvm2QLPyUv/9/LZ+s1bq+ambf4CI1MX/8L291ArGQ7h9S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b5xQAAANsAAAAPAAAAAAAAAAAAAAAAAJgCAABkcnMv&#10;ZG93bnJldi54bWxQSwUGAAAAAAQABAD1AAAAigMAAAAA&#10;" adj=",7738" fillcolor="#5b9bd5 [3204]" strokecolor="#1f4d78 [1604]" strokeweight="1pt"/>
                <v:shape id="上下箭头 75" o:spid="_x0000_s1062" type="#_x0000_t70" style="position:absolute;left:23919;top:30027;width:3016;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DYsUA&#10;AADbAAAADwAAAGRycy9kb3ducmV2LnhtbESPT2sCMRTE74V+h/AKvUjN2qKWrVGkUBS9+KeHHl83&#10;z93g5mVJ4rr20xtB6HGYmd8wk1lna9GSD8axgkE/A0FcOG24VPC9/3p5BxEissbaMSm4UIDZ9PFh&#10;grl2Z95Su4ulSBAOOSqoYmxyKUNRkcXQdw1x8g7OW4xJ+lJqj+cEt7V8zbKRtGg4LVTY0GdFxXF3&#10;sgqaC216Zvm2QLPyUv/9/LZ+s1bq+ambf4CI1MX/8L291ArGQ7h9S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0NixQAAANsAAAAPAAAAAAAAAAAAAAAAAJgCAABkcnMv&#10;ZG93bnJldi54bWxQSwUGAAAAAAQABAD1AAAAigMAAAAA&#10;" adj=",7738" fillcolor="#5b9bd5 [3204]" strokecolor="#1f4d78 [1604]" strokeweight="1pt"/>
                <v:shape id="上下箭头 76" o:spid="_x0000_s1063" type="#_x0000_t70" style="position:absolute;left:14582;top:30027;width:3016;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dFcQA&#10;AADbAAAADwAAAGRycy9kb3ducmV2LnhtbESPQWsCMRSE74L/ITyhF6nZVrBlNYoIpaIXtT30+Nw8&#10;d4OblyVJ17W/vhEEj8PMfMPMFp2tRUs+GMcKXkYZCOLCacOlgu+vj+d3ECEia6wdk4IrBVjM+70Z&#10;5tpdeE/tIZYiQTjkqKCKscmlDEVFFsPINcTJOzlvMSbpS6k9XhLc1vI1yybSouG0UGFDq4qK8+HX&#10;KmiutBua9fgTzcZL/fdzbP1uq9TToFtOQUTq4iN8b6+1grcJ3L6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V3RXEAAAA2wAAAA8AAAAAAAAAAAAAAAAAmAIAAGRycy9k&#10;b3ducmV2LnhtbFBLBQYAAAAABAAEAPUAAACJAwAAAAA=&#10;" adj=",7738"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7" o:spid="_x0000_s1064" type="#_x0000_t67" style="position:absolute;left:4349;top:23252;width:3737;height:2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m2cMA&#10;AADbAAAADwAAAGRycy9kb3ducmV2LnhtbESPQWvCQBSE74L/YXmCN7MbhSqpq4igeLQ2iMdH9jVJ&#10;m30bs6um/fXdQsHjMDPfMMt1bxtxp87XjjWkiQJBXDhTc6khf99NFiB8QDbYOCYN3+RhvRoOlpgZ&#10;9+A3up9CKSKEfYYaqhDaTEpfVGTRJ64ljt6H6yyGKLtSmg4fEW4bOVXqRVqsOS5U2NK2ouLrdLMa&#10;fmpZKHs8B3WZXT/3aZOnM861Ho/6zSuIQH14hv/bB6NhPoe/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am2cMAAADbAAAADwAAAAAAAAAAAAAAAACYAgAAZHJzL2Rv&#10;d25yZXYueG1sUEsFBgAAAAAEAAQA9QAAAIgDAAAAAA==&#10;" adj="10800" fillcolor="#5b9bd5 [3204]" strokecolor="#1f4d78 [1604]" strokeweight="1pt"/>
                <v:shape id="下箭头 78" o:spid="_x0000_s1065" type="#_x0000_t67" style="position:absolute;left:32605;top:23124;width:3733;height:2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yq78A&#10;AADbAAAADwAAAGRycy9kb3ducmV2LnhtbERPTYvCMBC9L/gfwgje1qQK7lKNIoLi0XXL4nFoxrba&#10;TGoTte6vNwfB4+N9zxadrcWNWl851pAMFQji3JmKCw3Z7/rzG4QPyAZrx6ThQR4W897HDFPj7vxD&#10;t30oRAxhn6KGMoQmldLnJVn0Q9cQR+7oWoshwraQpsV7DLe1HCk1kRYrjg0lNrQqKT/vr1bDfyVz&#10;ZXd/QR3Gl9MmqbNkzJnWg363nIII1IW3+OXeGg1fcWz8En+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eTKrvwAAANsAAAAPAAAAAAAAAAAAAAAAAJgCAABkcnMvZG93bnJl&#10;di54bWxQSwUGAAAAAAQABAD1AAAAhAMAAAAA&#10;" adj="10800" fillcolor="#5b9bd5 [3204]" strokecolor="#1f4d78 [1604]" strokeweight="1pt"/>
                <v:shape id="下箭头 79" o:spid="_x0000_s1066" type="#_x0000_t67" style="position:absolute;left:23662;top:23196;width:3733;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XMMMA&#10;AADbAAAADwAAAGRycy9kb3ducmV2LnhtbESPQWvCQBSE74L/YXlCb3U3Cq1N3QQRlB6rhtLjI/ua&#10;pGbfxuyqaX+9Wyh4HGbmG2aZD7YVF+p941hDMlUgiEtnGq40FIfN4wKED8gGW8ek4Yc85Nl4tMTU&#10;uCvv6LIPlYgQ9ilqqEPoUil9WZNFP3UdcfS+XG8xRNlX0vR4jXDbyplST9Jiw3Ghxo7WNZXH/dlq&#10;+G1kqez7R1Cf89P3NmmLZM6F1g+TYfUKItAQ7uH/9pvR8PwCf1/iD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WXMMMAAADbAAAADwAAAAAAAAAAAAAAAACYAgAAZHJzL2Rv&#10;d25yZXYueG1sUEsFBgAAAAAEAAQA9QAAAIgDAAAAAA==&#10;" adj="10800" fillcolor="#5b9bd5 [3204]" strokecolor="#1f4d78 [1604]" strokeweight="1pt"/>
                <v:shape id="下箭头 80" o:spid="_x0000_s1067" type="#_x0000_t67" style="position:absolute;left:14376;top:23252;width:3734;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OisAA&#10;AADbAAAADwAAAGRycy9kb3ducmV2LnhtbERPz2vCMBS+D/wfwhN2m0ktSOmMMgbKjrOWseOjeWur&#10;zUttMlv31y8HwePH93u9nWwnrjT41rGGZKFAEFfOtFxrKI+7lwyED8gGO8ek4UYetpvZ0xpz40Y+&#10;0LUItYgh7HPU0ITQ51L6qiGLfuF64sj9uMFiiHCopRlwjOG2k0ulVtJiy7GhwZ7eG6rOxa/V8NfK&#10;StnPr6C+08tpn3RlknKp9fN8ensFEWgKD/Hd/WE0Z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pOisAAAADbAAAADwAAAAAAAAAAAAAAAACYAgAAZHJzL2Rvd25y&#10;ZXYueG1sUEsFBgAAAAAEAAQA9QAAAIUDAAAAAA==&#10;" adj="10800"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81" o:spid="_x0000_s1068" type="#_x0000_t68" style="position:absolute;left:19536;top:18274;width:4373;height:2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G48QA&#10;AADbAAAADwAAAGRycy9kb3ducmV2LnhtbESPT2vCQBTE74LfYXlCb7qblpYQXaVKC9Wb9s/5mX0m&#10;sdm3IbtN4rd3hYLHYWZ+wyxWg61FR62vHGtIZgoEce5MxYWGr8/3aQrCB2SDtWPScCEPq+V4tMDM&#10;uJ731B1CISKEfYYayhCaTEqfl2TRz1xDHL2Tay2GKNtCmhb7CLe1fFTqRVqsOC6U2NCmpPz38Gc1&#10;5D9bt02ez2d13HXfx65/Wz9dlNYPk+F1DiLQEO7h//aH0ZAmcPsSf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xBuPEAAAA2wAAAA8AAAAAAAAAAAAAAAAAmAIAAGRycy9k&#10;b3ducmV2LnhtbFBLBQYAAAAABAAEAPUAAACJAwAAAAA=&#10;" adj="10800" fillcolor="#5b9bd5 [3204]" strokecolor="#1f4d78 [1604]" strokeweight="1pt"/>
                <v:shape id="上箭头 83" o:spid="_x0000_s1069" type="#_x0000_t68" style="position:absolute;left:34469;top:18184;width:4369;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89D8QA&#10;AADbAAAADwAAAGRycy9kb3ducmV2LnhtbESPQWvCQBSE74L/YXmCN91VaZHUTVBpofZWqz0/s69J&#10;bPZtyK5J/PfdQqHHYWa+YTbZYGvRUesrxxoWcwWCOHem4kLD6eNltgbhA7LB2jFpuJOHLB2PNpgY&#10;1/M7dcdQiAhhn6CGMoQmkdLnJVn0c9cQR+/LtRZDlG0hTYt9hNtaLpV6lBYrjgslNrQvKf8+3qyG&#10;/PPgDouH61Vd3rrzpeufd6u70no6GbZPIAIN4T/81341GtYr+P0Sf4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PQ/EAAAA2wAAAA8AAAAAAAAAAAAAAAAAmAIAAGRycy9k&#10;b3ducmV2LnhtbFBLBQYAAAAABAAEAPUAAACJAwAAAAA=&#10;" adj="10800" fillcolor="#5b9bd5 [3204]" strokecolor="#1f4d78 [1604]" strokeweight="1pt"/>
                <v:roundrect id="圆角矩形 84" o:spid="_x0000_s1070" style="position:absolute;left:850;top:1020;width:42427;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w3u8MA&#10;AADbAAAADwAAAGRycy9kb3ducmV2LnhtbESPQWsCMRSE74X+h/AK3mq2tS3LahRbEQo9devF23Pz&#10;3KxuXpYkavz3TaHgcZiZb5jZItlenMmHzrGCp3EBgrhxuuNWweZn/ViCCBFZY++YFFwpwGJ+fzfD&#10;SrsLf9O5jq3IEA4VKjAxDpWUoTFkMYzdQJy9vfMWY5a+ldrjJcNtL5+L4k1a7DgvGBzow1BzrE9W&#10;gdWTtDrgckvrsn7fvqavlTc7pUYPaTkFESnFW/i//akVlC/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w3u8MAAADbAAAADwAAAAAAAAAAAAAAAACYAgAAZHJzL2Rv&#10;d25yZXYueG1sUEsFBgAAAAAEAAQA9QAAAIgDAAAAAA==&#10;" fillcolor="#5b9bd5 [3204]" strokecolor="#1f4d78 [1604]" strokeweight="1pt">
                  <v:stroke joinstyle="miter"/>
                  <v:textbox>
                    <w:txbxContent>
                      <w:p w14:paraId="1C7363F7" w14:textId="77777777" w:rsidR="006C5CA1" w:rsidRDefault="006C5CA1" w:rsidP="00544411">
                        <w:pPr>
                          <w:jc w:val="center"/>
                        </w:pPr>
                        <w:r>
                          <w:rPr>
                            <w:rFonts w:hint="eastAsia"/>
                          </w:rPr>
                          <w:t>前台（</w:t>
                        </w:r>
                        <w:r>
                          <w:rPr>
                            <w:rFonts w:hint="eastAsia"/>
                          </w:rPr>
                          <w:t>m</w:t>
                        </w:r>
                        <w:r>
                          <w:t>ai</w:t>
                        </w:r>
                        <w:r>
                          <w:rPr>
                            <w:rFonts w:hint="eastAsia"/>
                          </w:rPr>
                          <w:t>n</w:t>
                        </w:r>
                        <w:r>
                          <w:t>）</w:t>
                        </w:r>
                        <w:r>
                          <w:rPr>
                            <w:rFonts w:hint="eastAsia"/>
                          </w:rPr>
                          <w:t>、后台</w:t>
                        </w:r>
                        <w:r>
                          <w:t>（</w:t>
                        </w:r>
                        <w:r>
                          <w:rPr>
                            <w:rFonts w:hint="eastAsia"/>
                          </w:rPr>
                          <w:t>中断</w:t>
                        </w:r>
                        <w:r>
                          <w:t>）</w:t>
                        </w:r>
                      </w:p>
                    </w:txbxContent>
                  </v:textbox>
                </v:roundrect>
                <v:shape id="上下箭头 85" o:spid="_x0000_s1071" type="#_x0000_t70" style="position:absolute;left:20649;top:7222;width:2993;height:4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1dcUA&#10;AADbAAAADwAAAGRycy9kb3ducmV2LnhtbESPzWrDMBCE74W8g9hCbrXc0BrjRDElEEhDoeSnh942&#10;1tY2tlbGUmzn7atCIcdhZr5hVvlkWjFQ72rLCp6jGARxYXXNpYLzafuUgnAeWWNrmRTcyEG+nj2s&#10;MNN25AMNR1+KAGGXoYLK+y6T0hUVGXSR7YiD92N7gz7IvpS6xzHATSsXcZxIgzWHhQo72lRUNMer&#10;UZC8f9vbS/NhDv5iZf1FyWfa7pWaP05vSxCeJn8P/7d3WkH6Cn9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TV1xQAAANsAAAAPAAAAAAAAAAAAAAAAAJgCAABkcnMv&#10;ZG93bnJldi54bWxQSwUGAAAAAAQABAD1AAAAigMAAAAA&#10;" adj=",7186" fillcolor="#5b9bd5 [3204]" strokecolor="#1f4d78 [1604]" strokeweight="1pt"/>
                <v:shape id="上下箭头 86" o:spid="_x0000_s1072" type="#_x0000_t70" style="position:absolute;left:35569;top:7193;width:299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fNMQA&#10;AADbAAAADwAAAGRycy9kb3ducmV2LnhtbESPQWvCQBSE74X+h+UVvNVNewgSXaVaKiJYNBZ6fWRf&#10;k2j2bdjdxOiv7wqFHoeZ+YaZLQbTiJ6cry0reBknIIgLq2suFXwdP54nIHxA1thYJgVX8rCYPz7M&#10;MNP2wgfq81CKCGGfoYIqhDaT0hcVGfRj2xJH78c6gyFKV0rt8BLhppGvSZJKgzXHhQpbWlVUnPPO&#10;KHj/NuvPbrfrtqf9bYm9Qzn0qVKjp+FtCiLQEP7Df+2NVjBJ4f4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eHzTEAAAA2wAAAA8AAAAAAAAAAAAAAAAAmAIAAGRycy9k&#10;b3ducmV2LnhtbFBLBQYAAAAABAAEAPUAAACJAwAAAAA=&#10;" adj=",7185" fillcolor="#5b9bd5 [3204]" strokecolor="#1f4d78 [1604]" strokeweight="1pt"/>
                <v:shape id="上箭头 87" o:spid="_x0000_s1073" type="#_x0000_t68" style="position:absolute;left:4429;top:7142;width:3896;height:13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tWMQA&#10;AADbAAAADwAAAGRycy9kb3ducmV2LnhtbESPzW7CMBCE75V4B2uRuBWHHChKMYgfBfVWGqDnVbyN&#10;o8brKDYh7dPXSJU4jmbmG81yPdhG9NT52rGC2TQBQVw6XXOl4HzKnxcgfEDW2DgmBT/kYb0aPS0x&#10;0+7GH9QXoRIRwj5DBSaENpPSl4Ys+qlriaP35TqLIcqukrrDW4TbRqZJMpcWa44LBlvaGSq/i6tV&#10;UKSz+pRuPvtLbsL773Z/OORHq9RkPGxeQQQawiP8337TChYvcP8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CrVjEAAAA2wAAAA8AAAAAAAAAAAAAAAAAmAIAAGRycy9k&#10;b3ducmV2LnhtbFBLBQYAAAAABAAEAPUAAACJAwAAAAA=&#10;" adj="3007" fillcolor="#5b9bd5 [3204]" strokecolor="#1f4d78 [1604]" strokeweight="1pt"/>
                <v:shapetype id="_x0000_t202" coordsize="21600,21600" o:spt="202" path="m,l,21600r21600,l21600,xe">
                  <v:stroke joinstyle="miter"/>
                  <v:path gradientshapeok="t" o:connecttype="rect"/>
                </v:shapetype>
                <v:shape id="文本框 98" o:spid="_x0000_s1074" type="#_x0000_t202" style="position:absolute;left:48613;top:35434;width:682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41E9AE52" w14:textId="77777777" w:rsidR="006C5CA1" w:rsidRDefault="006C5CA1" w:rsidP="00544411">
                        <w:r>
                          <w:rPr>
                            <w:rFonts w:hint="eastAsia"/>
                          </w:rPr>
                          <w:t>物理</w:t>
                        </w:r>
                        <w:r>
                          <w:t>层</w:t>
                        </w:r>
                      </w:p>
                    </w:txbxContent>
                  </v:textbox>
                </v:shape>
                <v:shape id="文本框 102" o:spid="_x0000_s1075" type="#_x0000_t202" style="position:absolute;left:48280;top:26587;width:662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4770BB43" w14:textId="77777777" w:rsidR="006C5CA1" w:rsidRDefault="006C5CA1" w:rsidP="00544411">
                        <w:r>
                          <w:rPr>
                            <w:rFonts w:hint="eastAsia"/>
                          </w:rPr>
                          <w:t>驱动层</w:t>
                        </w:r>
                      </w:p>
                    </w:txbxContent>
                  </v:textbox>
                </v:shape>
                <v:shape id="文本框 103" o:spid="_x0000_s1076" type="#_x0000_t202" style="position:absolute;left:48280;top:13661;width:7370;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cQA&#10;AADcAAAADwAAAGRycy9kb3ducmV2LnhtbERPTWvCQBC9C/0PyxR6Ed1oaJXUVUSsLd5q1NLbkJ0m&#10;wexsyK5J+u+7BcHbPN7nLFa9qURLjSstK5iMIxDEmdUl5wqO6dtoDsJ5ZI2VZVLwSw5Wy4fBAhNt&#10;O/6k9uBzEULYJaig8L5OpHRZQQbd2NbEgfuxjUEfYJNL3WAXwk0lp1H0Ig2WHBoKrGlTUHY5XI2C&#10;72H+tXf97tTFz3G9fW/T2VmnSj099utXEJ56fxff3B86zI9i+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oYnEAAAA3AAAAA8AAAAAAAAAAAAAAAAAmAIAAGRycy9k&#10;b3ducmV2LnhtbFBLBQYAAAAABAAEAPUAAACJAwAAAAA=&#10;" fillcolor="white [3201]" stroked="f" strokeweight=".5pt">
                  <v:textbox>
                    <w:txbxContent>
                      <w:p w14:paraId="2F699667" w14:textId="77777777" w:rsidR="006C5CA1" w:rsidRDefault="006C5CA1" w:rsidP="00544411">
                        <w:r>
                          <w:rPr>
                            <w:rFonts w:hint="eastAsia"/>
                          </w:rPr>
                          <w:t>应用层</w:t>
                        </w:r>
                      </w:p>
                    </w:txbxContent>
                  </v:textbox>
                </v:shape>
                <v:shape id="文本框 104" o:spid="_x0000_s1077" type="#_x0000_t202" style="position:absolute;left:46554;top:2680;width:8345;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5/cQA&#10;AADcAAAADwAAAGRycy9kb3ducmV2LnhtbERPTWvCQBC9F/wPywi9lLqp1laiqxRpVbxpquJtyI5J&#10;MDsbstsk/nu3UOhtHu9zZovOlKKh2hWWFbwMIhDEqdUFZwq+k6/nCQjnkTWWlknBjRws5r2HGcba&#10;tryjZu8zEULYxagg976KpXRpTgbdwFbEgbvY2qAPsM6krrEN4aaUwyh6kwYLDg05VrTMKb3uf4yC&#10;81N22rpudWhH41H1uW6S96NOlHrsdx9TEJ46/y/+c290mB+9wu8z4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Of3EAAAA3AAAAA8AAAAAAAAAAAAAAAAAmAIAAGRycy9k&#10;b3ducmV2LnhtbFBLBQYAAAAABAAEAPUAAACJAwAAAAA=&#10;" fillcolor="white [3201]" stroked="f" strokeweight=".5pt">
                  <v:textbox>
                    <w:txbxContent>
                      <w:p w14:paraId="3A2C3673" w14:textId="77777777" w:rsidR="006C5CA1" w:rsidRDefault="006C5CA1" w:rsidP="00544411">
                        <w:r>
                          <w:rPr>
                            <w:rFonts w:hint="eastAsia"/>
                          </w:rPr>
                          <w:t>总</w:t>
                        </w:r>
                        <w:r>
                          <w:t>调度</w:t>
                        </w:r>
                        <w:r>
                          <w:rPr>
                            <w:rFonts w:hint="eastAsia"/>
                          </w:rPr>
                          <w:t>层</w:t>
                        </w:r>
                      </w:p>
                    </w:txbxContent>
                  </v:textbox>
                </v:shape>
                <v:roundrect id="圆角矩形 70" o:spid="_x0000_s1078" style="position:absolute;left:40336;top:25976;width:7944;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Bn8AA&#10;AADbAAAADwAAAGRycy9kb3ducmV2LnhtbERPTWsCMRC9F/wPYYTeatZKW1mNohWh4KlbL97GzbhZ&#10;3UyWJGr6782h0OPjfc+XyXbiRj60jhWMRwUI4trplhsF+5/tyxREiMgaO8ek4JcCLBeDpzmW2t35&#10;m25VbEQO4VCiAhNjX0oZakMWw8j1xJk7OW8xZugbqT3ec7jt5GtRvEuLLecGgz19Gqov1dUqsHqS&#10;NmdcHWg7rdaHt7TbeHNU6nmYVjMQkVL8F/+5v7SCj7w+f8k/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JBn8AAAADbAAAADwAAAAAAAAAAAAAAAACYAgAAZHJzL2Rvd25y&#10;ZXYueG1sUEsFBgAAAAAEAAQA9QAAAIUDAAAAAA==&#10;" fillcolor="#5b9bd5 [3204]" strokecolor="#1f4d78 [1604]" strokeweight="1pt">
                  <v:stroke joinstyle="miter"/>
                  <v:textbox>
                    <w:txbxContent>
                      <w:p w14:paraId="04E76702" w14:textId="77777777" w:rsidR="006C5CA1" w:rsidRDefault="006C5CA1" w:rsidP="00BD52F5">
                        <w:pPr>
                          <w:pStyle w:val="aff6"/>
                          <w:spacing w:before="0" w:beforeAutospacing="0" w:after="0" w:afterAutospacing="0"/>
                          <w:jc w:val="center"/>
                        </w:pPr>
                        <w:r>
                          <w:rPr>
                            <w:rFonts w:ascii="Times New Roman" w:hint="eastAsia"/>
                            <w:sz w:val="15"/>
                            <w:szCs w:val="15"/>
                          </w:rPr>
                          <w:t>openMV</w:t>
                        </w:r>
                      </w:p>
                      <w:p w14:paraId="3C675C4B" w14:textId="77777777" w:rsidR="006C5CA1" w:rsidRDefault="006C5CA1" w:rsidP="00544411">
                        <w:pPr>
                          <w:pStyle w:val="aff6"/>
                          <w:spacing w:before="0" w:beforeAutospacing="0" w:after="0" w:afterAutospacing="0"/>
                          <w:jc w:val="center"/>
                        </w:pPr>
                      </w:p>
                    </w:txbxContent>
                  </v:textbox>
                </v:roundrect>
                <v:shape id="下箭头 72" o:spid="_x0000_s1079" type="#_x0000_t67" style="position:absolute;left:42458;top:23160;width:3727;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FQcMA&#10;AADbAAAADwAAAGRycy9kb3ducmV2LnhtbESPQWvCQBSE7wX/w/IEb3U3EaqkrkEExaPVUDw+sq9J&#10;2uzbmF019td3C4Ueh5n5hlnmg23FjXrfONaQTBUI4tKZhisNxWn7vADhA7LB1jFpeJCHfDV6WmJm&#10;3J3f6HYMlYgQ9hlqqEPoMil9WZNFP3UdcfQ+XG8xRNlX0vR4j3DbylSpF2mx4bhQY0ebmsqv49Vq&#10;+G5kqezhPajz7PK5S9oimXGh9WQ8rF9BBBrCf/ivvTca5i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EFQcMAAADbAAAADwAAAAAAAAAAAAAAAACYAgAAZHJzL2Rv&#10;d25yZXYueG1sUEsFBgAAAAAEAAQA9QAAAIgDAAAAAA==&#10;" adj="10800" fillcolor="#5b9bd5 [3204]" strokecolor="#1f4d78 [1604]" strokeweight="1pt"/>
                <v:roundrect id="圆角矩形 82" o:spid="_x0000_s1080" style="position:absolute;left:40336;top:34813;width:7944;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14:paraId="643CCC75" w14:textId="77777777" w:rsidR="006C5CA1" w:rsidRDefault="006C5CA1" w:rsidP="00544411">
                        <w:pPr>
                          <w:pStyle w:val="aff6"/>
                          <w:spacing w:before="0" w:beforeAutospacing="0" w:after="0" w:afterAutospacing="0"/>
                          <w:jc w:val="center"/>
                        </w:pPr>
                        <w:r>
                          <w:rPr>
                            <w:rFonts w:ascii="Times New Roman" w:hint="eastAsia"/>
                            <w:sz w:val="15"/>
                            <w:szCs w:val="15"/>
                          </w:rPr>
                          <w:t>openMV</w:t>
                        </w:r>
                        <w:r>
                          <w:rPr>
                            <w:rFonts w:ascii="Times New Roman" w:hint="eastAsia"/>
                            <w:sz w:val="15"/>
                            <w:szCs w:val="15"/>
                          </w:rPr>
                          <w:t>模块</w:t>
                        </w:r>
                      </w:p>
                    </w:txbxContent>
                  </v:textbox>
                </v:roundrect>
                <v:shape id="上下箭头 88" o:spid="_x0000_s1081" type="#_x0000_t70" style="position:absolute;left:42750;top:30205;width:301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e+r8A&#10;AADbAAAADwAAAGRycy9kb3ducmV2LnhtbERPTYvCMBC9C/sfwix4s6kiIl2jiCJ4tavudbaZbavN&#10;pCax1n9vDgseH+97sepNIzpyvrasYJykIIgLq2suFRy/d6M5CB+QNTaWScGTPKyWH4MFZto++EBd&#10;HkoRQ9hnqKAKoc2k9EVFBn1iW+LI/VlnMEToSqkdPmK4aeQkTWfSYM2xocKWNhUV1/xuFOTp9Jh3&#10;11Kff3775+m+m7nL9qbU8LNff4EI1Ie3+N+91wrmcWz8En+A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Th76vwAAANsAAAAPAAAAAAAAAAAAAAAAAJgCAABkcnMvZG93bnJl&#10;di54bWxQSwUGAAAAAAQABAD1AAAAhAMAAAAA&#10;" adj=",7721" fillcolor="#5b9bd5 [3204]" strokecolor="#1f4d78 [1604]" strokeweight="1pt"/>
                <w10:anchorlock/>
              </v:group>
            </w:pict>
          </mc:Fallback>
        </mc:AlternateContent>
      </w:r>
    </w:p>
    <w:p w14:paraId="20033116" w14:textId="77777777" w:rsidR="00544411" w:rsidRDefault="00544411" w:rsidP="00544411">
      <w:pPr>
        <w:jc w:val="center"/>
      </w:pPr>
      <w:r>
        <w:t>图</w:t>
      </w:r>
      <w:r>
        <w:rPr>
          <w:rFonts w:hint="eastAsia"/>
        </w:rPr>
        <w:t>3</w:t>
      </w:r>
      <w:r>
        <w:t>.1</w:t>
      </w:r>
      <w:r>
        <w:t>板球系统软件框架</w:t>
      </w:r>
    </w:p>
    <w:p w14:paraId="357ECE6B" w14:textId="77777777" w:rsidR="00BD52F5" w:rsidRDefault="00BD52F5" w:rsidP="00544411">
      <w:pPr>
        <w:jc w:val="center"/>
      </w:pPr>
    </w:p>
    <w:p w14:paraId="5CC1A5E7" w14:textId="77777777" w:rsidR="00BD52F5" w:rsidRDefault="00BD52F5" w:rsidP="00050F16">
      <w:pPr>
        <w:pStyle w:val="ae"/>
      </w:pPr>
      <w:r>
        <w:rPr>
          <w:rFonts w:hint="eastAsia"/>
        </w:rPr>
        <w:t>物理层：由单片机外设构成，如传感器、键盘、屏幕等。</w:t>
      </w:r>
    </w:p>
    <w:p w14:paraId="0C067041" w14:textId="77777777" w:rsidR="00BD52F5" w:rsidRDefault="00BD52F5" w:rsidP="00050F16">
      <w:pPr>
        <w:pStyle w:val="ae"/>
      </w:pPr>
      <w:r>
        <w:rPr>
          <w:rFonts w:hint="eastAsia"/>
        </w:rPr>
        <w:t>驱动层：由相关的函数和数据缓冲区、数据结构组成。将对物理层内外设的操作转变为，函数调用和数据更新。</w:t>
      </w:r>
    </w:p>
    <w:p w14:paraId="6E0D1F37" w14:textId="77777777" w:rsidR="00BD52F5" w:rsidRDefault="00BD52F5" w:rsidP="00050F16">
      <w:pPr>
        <w:pStyle w:val="ae"/>
      </w:pPr>
      <w:r>
        <w:rPr>
          <w:rFonts w:hint="eastAsia"/>
        </w:rPr>
        <w:t>应用层：由各功能模块（用户算法程序）组成。应用层直接调用驱动层的函数来实现各种功能。</w:t>
      </w:r>
    </w:p>
    <w:p w14:paraId="08736444" w14:textId="66184C13" w:rsidR="00BD52F5" w:rsidRDefault="00BD52F5" w:rsidP="00050F16">
      <w:pPr>
        <w:pStyle w:val="ae"/>
      </w:pPr>
      <w:r>
        <w:rPr>
          <w:rFonts w:hint="eastAsia"/>
        </w:rPr>
        <w:t>总调度层：</w:t>
      </w:r>
      <w:r w:rsidR="00FB115E">
        <w:rPr>
          <w:rFonts w:hint="eastAsia"/>
        </w:rPr>
        <w:t>前台</w:t>
      </w:r>
      <w:r w:rsidR="00852D1F">
        <w:rPr>
          <w:rFonts w:hint="eastAsia"/>
        </w:rPr>
        <w:t>为</w:t>
      </w:r>
      <w:r w:rsidR="00852D1F">
        <w:rPr>
          <w:rFonts w:hint="eastAsia"/>
        </w:rPr>
        <w:t>main</w:t>
      </w:r>
      <w:r w:rsidR="00852D1F">
        <w:rPr>
          <w:rFonts w:hint="eastAsia"/>
        </w:rPr>
        <w:t>函数的主循环，</w:t>
      </w:r>
      <w:r w:rsidR="004C4CC6">
        <w:rPr>
          <w:rFonts w:hint="eastAsia"/>
        </w:rPr>
        <w:t>利用时间调度对整个系统综合管理。例如利用定时器让</w:t>
      </w:r>
      <w:r w:rsidR="00FB115E">
        <w:rPr>
          <w:rFonts w:hint="eastAsia"/>
        </w:rPr>
        <w:t>按键扫描程序</w:t>
      </w:r>
      <w:r>
        <w:rPr>
          <w:rFonts w:hint="eastAsia"/>
        </w:rPr>
        <w:t>10ms</w:t>
      </w:r>
      <w:r>
        <w:rPr>
          <w:rFonts w:hint="eastAsia"/>
        </w:rPr>
        <w:t>执行一次，</w:t>
      </w:r>
      <w:r w:rsidR="00FB115E">
        <w:rPr>
          <w:rFonts w:hint="eastAsia"/>
        </w:rPr>
        <w:t>而电机控制部分代码</w:t>
      </w:r>
      <w:r w:rsidR="00FB115E">
        <w:rPr>
          <w:rFonts w:hint="eastAsia"/>
        </w:rPr>
        <w:t>100</w:t>
      </w:r>
      <w:r>
        <w:rPr>
          <w:rFonts w:hint="eastAsia"/>
        </w:rPr>
        <w:t>ms</w:t>
      </w:r>
      <w:r>
        <w:rPr>
          <w:rFonts w:hint="eastAsia"/>
        </w:rPr>
        <w:t>执行一次。</w:t>
      </w:r>
      <w:r w:rsidR="00FE0EC8">
        <w:rPr>
          <w:rFonts w:hint="eastAsia"/>
        </w:rPr>
        <w:t>后</w:t>
      </w:r>
      <w:r w:rsidR="00FE0EC8">
        <w:rPr>
          <w:rFonts w:hint="eastAsia"/>
        </w:rPr>
        <w:lastRenderedPageBreak/>
        <w:t>台则工作在中断系统中。这样一来既能有效的</w:t>
      </w:r>
      <w:r w:rsidR="00852D1F">
        <w:rPr>
          <w:rFonts w:hint="eastAsia"/>
        </w:rPr>
        <w:t>控制相关模块程序的运行周期，合理分配时间，节约了</w:t>
      </w:r>
      <w:r w:rsidR="00852D1F">
        <w:rPr>
          <w:rFonts w:hint="eastAsia"/>
        </w:rPr>
        <w:t>CPU</w:t>
      </w:r>
      <w:r w:rsidR="00852D1F">
        <w:rPr>
          <w:rFonts w:hint="eastAsia"/>
        </w:rPr>
        <w:t>资源，又能让各个模块协调运行。而且后台部分的存在也保障紧急任务的实时性</w:t>
      </w:r>
      <w:r>
        <w:rPr>
          <w:rFonts w:hint="eastAsia"/>
        </w:rPr>
        <w:t>。</w:t>
      </w:r>
    </w:p>
    <w:p w14:paraId="4DDA2BBE" w14:textId="77777777" w:rsidR="00BD52F5" w:rsidRPr="00041BB4" w:rsidRDefault="00BD52F5" w:rsidP="00050F16">
      <w:pPr>
        <w:pStyle w:val="ae"/>
      </w:pPr>
      <w:r>
        <w:rPr>
          <w:rFonts w:hint="eastAsia"/>
        </w:rPr>
        <w:t>该框架下每个外设的驱动模块都单独的放在一起（一般是同名的</w:t>
      </w:r>
      <w:r>
        <w:rPr>
          <w:rFonts w:hint="eastAsia"/>
        </w:rPr>
        <w:t>C</w:t>
      </w:r>
      <w:r>
        <w:rPr>
          <w:rFonts w:hint="eastAsia"/>
        </w:rPr>
        <w:t>文件和</w:t>
      </w:r>
      <w:r>
        <w:rPr>
          <w:rFonts w:hint="eastAsia"/>
        </w:rPr>
        <w:t>H</w:t>
      </w:r>
      <w:r>
        <w:rPr>
          <w:rFonts w:hint="eastAsia"/>
        </w:rPr>
        <w:t>文件各一个），这样当单独将每个驱动模块都调通后能方便的拼合在一起。方便调试查错，以及代码移植。</w:t>
      </w:r>
      <w:r w:rsidR="0098156F">
        <w:rPr>
          <w:rFonts w:hint="eastAsia"/>
        </w:rPr>
        <w:t>由于</w:t>
      </w:r>
      <w:r w:rsidR="0098156F">
        <w:rPr>
          <w:rFonts w:hint="eastAsia"/>
        </w:rPr>
        <w:t>C</w:t>
      </w:r>
      <w:r w:rsidR="0098156F">
        <w:rPr>
          <w:rFonts w:hint="eastAsia"/>
        </w:rPr>
        <w:t>语言没有</w:t>
      </w:r>
      <w:r w:rsidR="001D1EB8">
        <w:rPr>
          <w:rFonts w:hint="eastAsia"/>
        </w:rPr>
        <w:t>语言级别的封装功能，所以设计程序框架是就约定好了一些规则：在图</w:t>
      </w:r>
      <w:r w:rsidR="001D1EB8">
        <w:rPr>
          <w:rFonts w:hint="eastAsia"/>
        </w:rPr>
        <w:t>3.1</w:t>
      </w:r>
      <w:r w:rsidR="001D1EB8">
        <w:rPr>
          <w:rFonts w:hint="eastAsia"/>
        </w:rPr>
        <w:t>中的底层</w:t>
      </w:r>
      <w:r w:rsidR="0050173C">
        <w:rPr>
          <w:rFonts w:hint="eastAsia"/>
        </w:rPr>
        <w:t>模块</w:t>
      </w:r>
      <w:r w:rsidR="001D1EB8">
        <w:rPr>
          <w:rFonts w:hint="eastAsia"/>
        </w:rPr>
        <w:t>不能访问上层模块，而上层模块</w:t>
      </w:r>
      <w:r w:rsidR="0050173C">
        <w:rPr>
          <w:rFonts w:hint="eastAsia"/>
        </w:rPr>
        <w:t>则有权限访问底层模块的公开数据和函数。</w:t>
      </w:r>
      <w:r w:rsidR="0063749A">
        <w:rPr>
          <w:rFonts w:hint="eastAsia"/>
        </w:rPr>
        <w:t>这样设计的好处如下：</w:t>
      </w:r>
      <w:r w:rsidR="0063749A">
        <w:rPr>
          <w:rFonts w:hint="eastAsia"/>
        </w:rPr>
        <w:t>1</w:t>
      </w:r>
      <w:r w:rsidR="0063749A">
        <w:rPr>
          <w:rFonts w:hint="eastAsia"/>
        </w:rPr>
        <w:t>、硬件驱动程序和功能算法程序严格分开，使得代码结构清晰，方便扩展。</w:t>
      </w:r>
      <w:r w:rsidR="0063749A">
        <w:rPr>
          <w:rFonts w:hint="eastAsia"/>
        </w:rPr>
        <w:t>2</w:t>
      </w:r>
      <w:r w:rsidR="0063749A">
        <w:rPr>
          <w:rFonts w:hint="eastAsia"/>
        </w:rPr>
        <w:t>、由于</w:t>
      </w:r>
      <w:r w:rsidR="00A41AE6">
        <w:rPr>
          <w:rFonts w:hint="eastAsia"/>
        </w:rPr>
        <w:t>应用层相对独立，方便移植。</w:t>
      </w:r>
    </w:p>
    <w:p w14:paraId="45CCE3DA" w14:textId="77777777" w:rsidR="002E2FC6" w:rsidRDefault="001811BB" w:rsidP="002E2FC6">
      <w:pPr>
        <w:pStyle w:val="2"/>
      </w:pPr>
      <w:bookmarkStart w:id="23" w:name="_Toc513989948"/>
      <w:r>
        <w:rPr>
          <w:rFonts w:hint="eastAsia"/>
        </w:rPr>
        <w:t>驱动模块的设计</w:t>
      </w:r>
      <w:bookmarkEnd w:id="23"/>
    </w:p>
    <w:p w14:paraId="604DF524" w14:textId="4E0F5D98" w:rsidR="002E2FC6" w:rsidRDefault="00F91291" w:rsidP="00922F0E">
      <w:pPr>
        <w:pStyle w:val="3"/>
      </w:pPr>
      <w:bookmarkStart w:id="24" w:name="_Toc513989949"/>
      <w:proofErr w:type="spellStart"/>
      <w:r>
        <w:rPr>
          <w:rFonts w:hint="eastAsia"/>
        </w:rPr>
        <w:t>O</w:t>
      </w:r>
      <w:r w:rsidR="00DE5300">
        <w:rPr>
          <w:rFonts w:hint="eastAsia"/>
        </w:rPr>
        <w:t>penMV</w:t>
      </w:r>
      <w:proofErr w:type="spellEnd"/>
      <w:r w:rsidR="00DE5300">
        <w:rPr>
          <w:rFonts w:hint="eastAsia"/>
        </w:rPr>
        <w:t>驱动程序</w:t>
      </w:r>
      <w:bookmarkEnd w:id="24"/>
    </w:p>
    <w:p w14:paraId="29C242D7" w14:textId="75BD9965" w:rsidR="00302A7B" w:rsidRDefault="00F91291" w:rsidP="00050F16">
      <w:pPr>
        <w:pStyle w:val="ae"/>
      </w:pPr>
      <w:proofErr w:type="spellStart"/>
      <w:r>
        <w:t>O</w:t>
      </w:r>
      <w:r w:rsidR="00302A7B">
        <w:t>penMV</w:t>
      </w:r>
      <w:proofErr w:type="spellEnd"/>
      <w:r w:rsidR="00302A7B">
        <w:t>作为一个独立的图像传感器模块</w:t>
      </w:r>
      <w:r w:rsidR="00302A7B">
        <w:rPr>
          <w:rFonts w:hint="eastAsia"/>
        </w:rPr>
        <w:t>，</w:t>
      </w:r>
      <w:r w:rsidR="00302A7B">
        <w:t>对其进行编程后能将小球以特定的数据格式用串口发送给主控器</w:t>
      </w:r>
      <w:r w:rsidR="00302A7B">
        <w:rPr>
          <w:rFonts w:hint="eastAsia"/>
        </w:rPr>
        <w:t>。</w:t>
      </w:r>
      <w:r w:rsidR="00302A7B">
        <w:t>主控制器需要用串口读数据</w:t>
      </w:r>
      <w:r w:rsidR="00302A7B">
        <w:rPr>
          <w:rFonts w:hint="eastAsia"/>
        </w:rPr>
        <w:t>，</w:t>
      </w:r>
      <w:r w:rsidR="00302A7B">
        <w:t>然后解析数据包</w:t>
      </w:r>
      <w:r w:rsidR="00302A7B">
        <w:rPr>
          <w:rFonts w:hint="eastAsia"/>
        </w:rPr>
        <w:t>，</w:t>
      </w:r>
      <w:r w:rsidR="00302A7B">
        <w:t>读出其中的小球坐标值</w:t>
      </w:r>
      <w:r w:rsidR="00302A7B">
        <w:rPr>
          <w:rFonts w:hint="eastAsia"/>
        </w:rPr>
        <w:t>。</w:t>
      </w:r>
    </w:p>
    <w:p w14:paraId="1C8B0700" w14:textId="77777777" w:rsidR="004F0A75" w:rsidRDefault="00DB7952" w:rsidP="00050F16">
      <w:pPr>
        <w:pStyle w:val="ae"/>
      </w:pPr>
      <w:r>
        <w:rPr>
          <w:rFonts w:hint="eastAsia"/>
        </w:rPr>
        <w:t>使用串口读取数据需要先对串口进行先关初始化配置，设置波特率为</w:t>
      </w:r>
      <w:r>
        <w:rPr>
          <w:rFonts w:hint="eastAsia"/>
        </w:rPr>
        <w:t>115200</w:t>
      </w:r>
      <w:r>
        <w:rPr>
          <w:rFonts w:hint="eastAsia"/>
        </w:rPr>
        <w:t>，允许接收中断。初始化相关代码如下。</w:t>
      </w:r>
    </w:p>
    <w:p w14:paraId="1C985D20"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1C394B1A"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连接</w:t>
      </w:r>
      <w:proofErr w:type="spellStart"/>
      <w:r>
        <w:rPr>
          <w:rFonts w:ascii="新宋体" w:eastAsia="新宋体" w:hAnsiTheme="minorHAnsi" w:cs="新宋体"/>
          <w:color w:val="008000"/>
          <w:sz w:val="19"/>
          <w:szCs w:val="19"/>
          <w:highlight w:val="white"/>
        </w:rPr>
        <w:t>openMV</w:t>
      </w:r>
      <w:proofErr w:type="spellEnd"/>
      <w:r>
        <w:rPr>
          <w:rFonts w:ascii="新宋体" w:eastAsia="新宋体" w:hAnsiTheme="minorHAnsi" w:cs="新宋体" w:hint="eastAsia"/>
          <w:color w:val="008000"/>
          <w:sz w:val="19"/>
          <w:szCs w:val="19"/>
          <w:highlight w:val="white"/>
        </w:rPr>
        <w:t>相关端口初始化</w:t>
      </w:r>
    </w:p>
    <w:p w14:paraId="5D02D9F1"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516FE6EA"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4CFA7C38"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proofErr w:type="gramStart"/>
      <w:r>
        <w:rPr>
          <w:rFonts w:ascii="新宋体" w:eastAsia="新宋体" w:hAnsiTheme="minorHAnsi" w:cs="新宋体"/>
          <w:color w:val="0000FF"/>
          <w:sz w:val="19"/>
          <w:szCs w:val="19"/>
          <w:highlight w:val="white"/>
        </w:rPr>
        <w:t>void</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openMVPortInit</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FF"/>
          <w:sz w:val="19"/>
          <w:szCs w:val="19"/>
          <w:highlight w:val="white"/>
        </w:rPr>
        <w:t>void</w:t>
      </w:r>
      <w:r>
        <w:rPr>
          <w:rFonts w:ascii="新宋体" w:eastAsia="新宋体" w:hAnsiTheme="minorHAnsi" w:cs="新宋体"/>
          <w:color w:val="000000"/>
          <w:sz w:val="19"/>
          <w:szCs w:val="19"/>
          <w:highlight w:val="white"/>
        </w:rPr>
        <w:t>){</w:t>
      </w:r>
    </w:p>
    <w:p w14:paraId="407C48AF"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USART2_</w:t>
      </w:r>
      <w:proofErr w:type="gramStart"/>
      <w:r>
        <w:rPr>
          <w:rFonts w:ascii="新宋体" w:eastAsia="新宋体" w:hAnsiTheme="minorHAnsi" w:cs="新宋体"/>
          <w:color w:val="000000"/>
          <w:sz w:val="19"/>
          <w:szCs w:val="19"/>
          <w:highlight w:val="white"/>
        </w:rPr>
        <w:t>Init(</w:t>
      </w:r>
      <w:proofErr w:type="gramEnd"/>
      <w:r>
        <w:rPr>
          <w:rFonts w:ascii="新宋体" w:eastAsia="新宋体" w:hAnsiTheme="minorHAnsi" w:cs="新宋体"/>
          <w:color w:val="000000"/>
          <w:sz w:val="19"/>
          <w:szCs w:val="19"/>
          <w:highlight w:val="white"/>
        </w:rPr>
        <w:t>115200);</w:t>
      </w:r>
    </w:p>
    <w:p w14:paraId="7AFD4154" w14:textId="77777777" w:rsidR="00DB7952" w:rsidRDefault="00DB7952" w:rsidP="00DB7952">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60C038F6" w14:textId="77777777" w:rsidR="00DB7952" w:rsidRDefault="00D5374B" w:rsidP="00050F16">
      <w:pPr>
        <w:ind w:firstLine="420"/>
        <w:rPr>
          <w:rFonts w:asciiTheme="minorHAnsi" w:eastAsiaTheme="minorEastAsia" w:hAnsiTheme="minorHAnsi"/>
          <w:kern w:val="2"/>
        </w:rPr>
      </w:pPr>
      <w:r w:rsidRPr="00050F16">
        <w:rPr>
          <w:rFonts w:asciiTheme="minorHAnsi" w:eastAsiaTheme="minorEastAsia" w:hAnsiTheme="minorHAnsi" w:hint="eastAsia"/>
          <w:kern w:val="2"/>
        </w:rPr>
        <w:t>接收</w:t>
      </w:r>
      <w:r w:rsidR="00344CA3" w:rsidRPr="00050F16">
        <w:rPr>
          <w:rFonts w:asciiTheme="minorHAnsi" w:eastAsiaTheme="minorEastAsia" w:hAnsiTheme="minorHAnsi" w:hint="eastAsia"/>
          <w:kern w:val="2"/>
        </w:rPr>
        <w:t>和解析数据包</w:t>
      </w:r>
      <w:r w:rsidRPr="00050F16">
        <w:rPr>
          <w:rFonts w:asciiTheme="minorHAnsi" w:eastAsiaTheme="minorEastAsia" w:hAnsiTheme="minorHAnsi" w:hint="eastAsia"/>
          <w:kern w:val="2"/>
        </w:rPr>
        <w:t>程序工作在串口中断服务函数中，其工作流程如图</w:t>
      </w:r>
      <w:r w:rsidR="006F1791">
        <w:rPr>
          <w:rFonts w:asciiTheme="minorHAnsi" w:eastAsiaTheme="minorEastAsia" w:hAnsiTheme="minorHAnsi"/>
          <w:kern w:val="2"/>
        </w:rPr>
        <w:t>3.2</w:t>
      </w:r>
      <w:r w:rsidR="006F1791">
        <w:rPr>
          <w:rFonts w:asciiTheme="minorHAnsi" w:eastAsiaTheme="minorEastAsia" w:hAnsiTheme="minorHAnsi"/>
          <w:kern w:val="2"/>
        </w:rPr>
        <w:t>所示</w:t>
      </w:r>
      <w:r w:rsidR="006F1791">
        <w:rPr>
          <w:rFonts w:asciiTheme="minorHAnsi" w:eastAsiaTheme="minorEastAsia" w:hAnsiTheme="minorHAnsi" w:hint="eastAsia"/>
          <w:kern w:val="2"/>
        </w:rPr>
        <w:t>。</w:t>
      </w:r>
      <w:r>
        <w:rPr>
          <w:rFonts w:hint="eastAsia"/>
          <w:noProof/>
        </w:rPr>
        <w:lastRenderedPageBreak/>
        <mc:AlternateContent>
          <mc:Choice Requires="wpc">
            <w:drawing>
              <wp:inline distT="0" distB="0" distL="0" distR="0" wp14:anchorId="2C61E8DE" wp14:editId="432F6597">
                <wp:extent cx="4657725" cy="2716853"/>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矩形 31"/>
                        <wps:cNvSpPr/>
                        <wps:spPr>
                          <a:xfrm>
                            <a:off x="1810883" y="36014"/>
                            <a:ext cx="965607" cy="3511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5D55B9" w14:textId="77777777" w:rsidR="006C5CA1" w:rsidRPr="001B392C" w:rsidRDefault="006C5CA1" w:rsidP="00D5374B">
                              <w:pPr>
                                <w:jc w:val="center"/>
                                <w:rPr>
                                  <w:color w:val="000000" w:themeColor="text1"/>
                                  <w:sz w:val="18"/>
                                  <w:szCs w:val="18"/>
                                </w:rPr>
                              </w:pPr>
                              <w:r w:rsidRPr="001B392C">
                                <w:rPr>
                                  <w:rFonts w:hint="eastAsia"/>
                                  <w:color w:val="000000" w:themeColor="text1"/>
                                  <w:sz w:val="18"/>
                                  <w:szCs w:val="18"/>
                                </w:rPr>
                                <w:t>接收单个</w:t>
                              </w:r>
                              <w:r w:rsidRPr="001B392C">
                                <w:rPr>
                                  <w:color w:val="000000" w:themeColor="text1"/>
                                  <w:sz w:val="18"/>
                                  <w:szCs w:val="18"/>
                                </w:rPr>
                                <w:t>字符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1811290" y="581773"/>
                            <a:ext cx="965200" cy="350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DE96197" w14:textId="77777777" w:rsidR="006C5CA1" w:rsidRPr="001B392C" w:rsidRDefault="006C5CA1" w:rsidP="003D631A">
                              <w:pPr>
                                <w:pStyle w:val="aff6"/>
                                <w:spacing w:before="0" w:beforeAutospacing="0" w:after="0" w:afterAutospacing="0"/>
                                <w:jc w:val="center"/>
                                <w:rPr>
                                  <w:color w:val="000000" w:themeColor="text1"/>
                                </w:rPr>
                              </w:pPr>
                              <w:r w:rsidRPr="001B392C">
                                <w:rPr>
                                  <w:rFonts w:ascii="Times New Roman" w:hint="eastAsia"/>
                                  <w:color w:val="000000" w:themeColor="text1"/>
                                  <w:sz w:val="18"/>
                                  <w:szCs w:val="18"/>
                                </w:rPr>
                                <w:t>存入缓冲区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流程图: 决策 35"/>
                        <wps:cNvSpPr/>
                        <wps:spPr>
                          <a:xfrm>
                            <a:off x="1364654" y="1206444"/>
                            <a:ext cx="1850747" cy="804672"/>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666E5C" w14:textId="77777777" w:rsidR="006C5CA1" w:rsidRDefault="006C5CA1" w:rsidP="003D63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文本框 36"/>
                        <wps:cNvSpPr txBox="1"/>
                        <wps:spPr>
                          <a:xfrm>
                            <a:off x="1623975" y="1469793"/>
                            <a:ext cx="1477670" cy="285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66EF2" w14:textId="77777777" w:rsidR="006C5CA1" w:rsidRDefault="006C5CA1">
                              <w:r>
                                <w:rPr>
                                  <w:rFonts w:hint="eastAsia"/>
                                </w:rPr>
                                <w:t>接收</w:t>
                              </w:r>
                              <w:r>
                                <w:t>到一帧数据</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1803568" y="2198432"/>
                            <a:ext cx="965200" cy="350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1E9528" w14:textId="77777777" w:rsidR="006C5CA1" w:rsidRDefault="006C5CA1" w:rsidP="0054479E">
                              <w:pPr>
                                <w:pStyle w:val="aff6"/>
                                <w:spacing w:before="0" w:beforeAutospacing="0" w:after="0" w:afterAutospacing="0"/>
                                <w:jc w:val="center"/>
                              </w:pPr>
                              <w:r>
                                <w:rPr>
                                  <w:rFonts w:ascii="Times New Roman" w:hint="eastAsia"/>
                                  <w:color w:val="000000"/>
                                  <w:sz w:val="18"/>
                                  <w:szCs w:val="18"/>
                                </w:rPr>
                                <w:t>解析</w:t>
                              </w:r>
                              <w:r>
                                <w:rPr>
                                  <w:rFonts w:ascii="Times New Roman"/>
                                  <w:color w:val="000000"/>
                                  <w:sz w:val="18"/>
                                  <w:szCs w:val="18"/>
                                </w:rPr>
                                <w:t>数据包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31" idx="2"/>
                          <a:endCxn id="89" idx="0"/>
                        </wps:cNvCnPr>
                        <wps:spPr>
                          <a:xfrm>
                            <a:off x="2293687" y="387143"/>
                            <a:ext cx="203" cy="19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89" idx="2"/>
                          <a:endCxn id="35" idx="0"/>
                        </wps:cNvCnPr>
                        <wps:spPr>
                          <a:xfrm flipH="1">
                            <a:off x="2290028" y="932293"/>
                            <a:ext cx="3862" cy="274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a:stCxn id="35" idx="2"/>
                          <a:endCxn id="91" idx="0"/>
                        </wps:cNvCnPr>
                        <wps:spPr>
                          <a:xfrm flipH="1">
                            <a:off x="2286168" y="2011116"/>
                            <a:ext cx="3860" cy="18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stCxn id="35" idx="3"/>
                        </wps:cNvCnPr>
                        <wps:spPr>
                          <a:xfrm flipV="1">
                            <a:off x="3215401" y="216682"/>
                            <a:ext cx="160511" cy="13919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endCxn id="31" idx="3"/>
                        </wps:cNvCnPr>
                        <wps:spPr>
                          <a:xfrm flipH="1">
                            <a:off x="2776490" y="211579"/>
                            <a:ext cx="595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直接连接符 48"/>
                        <wps:cNvCnPr/>
                        <wps:spPr>
                          <a:xfrm flipV="1">
                            <a:off x="2757548" y="2369517"/>
                            <a:ext cx="631365" cy="41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flipV="1">
                            <a:off x="3374051" y="1605306"/>
                            <a:ext cx="0" cy="7629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文本框 51"/>
                        <wps:cNvSpPr txBox="1"/>
                        <wps:spPr>
                          <a:xfrm>
                            <a:off x="2350513" y="1909513"/>
                            <a:ext cx="398297" cy="27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9518B" w14:textId="77777777" w:rsidR="006C5CA1" w:rsidRDefault="006C5CA1">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51"/>
                        <wps:cNvSpPr txBox="1"/>
                        <wps:spPr>
                          <a:xfrm>
                            <a:off x="3008202" y="1657556"/>
                            <a:ext cx="398145"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8381C" w14:textId="77777777" w:rsidR="006C5CA1" w:rsidRDefault="006C5CA1" w:rsidP="0054479E">
                              <w:pPr>
                                <w:pStyle w:val="aff6"/>
                                <w:spacing w:before="0" w:beforeAutospacing="0" w:after="0" w:afterAutospacing="0"/>
                                <w:jc w:val="both"/>
                              </w:pPr>
                              <w:proofErr w:type="gramStart"/>
                              <w:r>
                                <w:rPr>
                                  <w:rFonts w:ascii="Times New Roman" w:hint="eastAsia"/>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61E8DE" id="画布 30" o:spid="_x0000_s1082" editas="canvas" style="width:366.75pt;height:213.95pt;mso-position-horizontal-relative:char;mso-position-vertical-relative:line" coordsize="46577,2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">
                <v:shape id="_x0000_s1083" type="#_x0000_t75" style="position:absolute;width:46577;height:27165;visibility:visible;mso-wrap-style:square">
                  <v:fill o:detectmouseclick="t"/>
                  <v:path o:connecttype="none"/>
                </v:shape>
                <v:rect id="矩形 31" o:spid="_x0000_s1084" style="position:absolute;left:18108;top:360;width:9656;height:3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quMUA&#10;AADbAAAADwAAAGRycy9kb3ducmV2LnhtbESP3WrCQBSE7wu+w3IKvaubVCoS3UgUBFEoGEX07pA9&#10;+aHZs2l2q+nbdwsFL4eZ+YZZLAfTihv1rrGsIB5HIIgLqxuuFJyOm9cZCOeRNbaWScEPOVimo6cF&#10;Jtre+UC33FciQNglqKD2vkukdEVNBt3YdsTBK21v0AfZV1L3eA9w08q3KJpKgw2HhRo7WtdUfObf&#10;RsH58F7SajU9yY9r9pXF+XbY7y5KvTwP2RyEp8E/wv/trVYwieH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yq4xQAAANsAAAAPAAAAAAAAAAAAAAAAAJgCAABkcnMv&#10;ZG93bnJldi54bWxQSwUGAAAAAAQABAD1AAAAigMAAAAA&#10;" filled="f" strokecolor="#1f4d78 [1604]" strokeweight="1pt">
                  <v:textbox>
                    <w:txbxContent>
                      <w:p w14:paraId="465D55B9" w14:textId="77777777" w:rsidR="006C5CA1" w:rsidRPr="001B392C" w:rsidRDefault="006C5CA1" w:rsidP="00D5374B">
                        <w:pPr>
                          <w:jc w:val="center"/>
                          <w:rPr>
                            <w:color w:val="000000" w:themeColor="text1"/>
                            <w:sz w:val="18"/>
                            <w:szCs w:val="18"/>
                          </w:rPr>
                        </w:pPr>
                        <w:r w:rsidRPr="001B392C">
                          <w:rPr>
                            <w:rFonts w:hint="eastAsia"/>
                            <w:color w:val="000000" w:themeColor="text1"/>
                            <w:sz w:val="18"/>
                            <w:szCs w:val="18"/>
                          </w:rPr>
                          <w:t>接收单个</w:t>
                        </w:r>
                        <w:r w:rsidRPr="001B392C">
                          <w:rPr>
                            <w:color w:val="000000" w:themeColor="text1"/>
                            <w:sz w:val="18"/>
                            <w:szCs w:val="18"/>
                          </w:rPr>
                          <w:t>字符</w:t>
                        </w:r>
                      </w:p>
                    </w:txbxContent>
                  </v:textbox>
                </v:rect>
                <v:rect id="矩形 89" o:spid="_x0000_s1085" style="position:absolute;left:18112;top:5817;width:965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vWcYA&#10;AADbAAAADwAAAGRycy9kb3ducmV2LnhtbESP3WrCQBSE7wt9h+UUelc3Cg0as0oUCtKCYCrS3h2y&#10;Jz+YPZtmtyZ9e1cQejnMzDdMuh5NKy7Uu8aygukkAkFcWN1wpeD4+fYyB+E8ssbWMin4Iwfr1eND&#10;iom2Ax/okvtKBAi7BBXU3neJlK6oyaCb2I44eKXtDfog+0rqHocAN62cRVEsDTYcFmrsaFtTcc5/&#10;jYLT4bWkzSY+yv139pNN89348f6l1PPTmC1BeBr9f/je3mkF8wX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bvWcYAAADbAAAADwAAAAAAAAAAAAAAAACYAgAAZHJz&#10;L2Rvd25yZXYueG1sUEsFBgAAAAAEAAQA9QAAAIsDAAAAAA==&#10;" filled="f" strokecolor="#1f4d78 [1604]" strokeweight="1pt">
                  <v:textbox>
                    <w:txbxContent>
                      <w:p w14:paraId="0DE96197" w14:textId="77777777" w:rsidR="006C5CA1" w:rsidRPr="001B392C" w:rsidRDefault="006C5CA1" w:rsidP="003D631A">
                        <w:pPr>
                          <w:pStyle w:val="aff6"/>
                          <w:spacing w:before="0" w:beforeAutospacing="0" w:after="0" w:afterAutospacing="0"/>
                          <w:jc w:val="center"/>
                          <w:rPr>
                            <w:color w:val="000000" w:themeColor="text1"/>
                          </w:rPr>
                        </w:pPr>
                        <w:r w:rsidRPr="001B392C">
                          <w:rPr>
                            <w:rFonts w:ascii="Times New Roman" w:hint="eastAsia"/>
                            <w:color w:val="000000" w:themeColor="text1"/>
                            <w:sz w:val="18"/>
                            <w:szCs w:val="18"/>
                          </w:rPr>
                          <w:t>存入缓冲区</w:t>
                        </w:r>
                      </w:p>
                    </w:txbxContent>
                  </v:textbox>
                </v:rect>
                <v:shapetype id="_x0000_t110" coordsize="21600,21600" o:spt="110" path="m10800,l,10800,10800,21600,21600,10800xe">
                  <v:stroke joinstyle="miter"/>
                  <v:path gradientshapeok="t" o:connecttype="rect" textboxrect="5400,5400,16200,16200"/>
                </v:shapetype>
                <v:shape id="流程图: 决策 35" o:spid="_x0000_s1086" type="#_x0000_t110" style="position:absolute;left:13646;top:12064;width:18508;height:8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YM8YA&#10;AADbAAAADwAAAGRycy9kb3ducmV2LnhtbESPQWvCQBSE74X+h+UVequbKlpJXaUoxYpoMRbF22v2&#10;NYlm34bsqvHfdwXB4zAz3zCDUWNKcaLaFZYVvLYiEMSp1QVnCn7Wny99EM4jaywtk4ILORgNHx8G&#10;GGt75hWdEp+JAGEXo4Lc+yqW0qU5GXQtWxEH78/WBn2QdSZ1jecAN6VsR1FPGiw4LORY0Tin9JAc&#10;jYIZfW83+9lOvi07E/c7XWz280Nbqeen5uMdhKfG38O39pdW0OnC9Uv4AXL4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VYM8YAAADbAAAADwAAAAAAAAAAAAAAAACYAgAAZHJz&#10;L2Rvd25yZXYueG1sUEsFBgAAAAAEAAQA9QAAAIsDAAAAAA==&#10;" filled="f" strokecolor="#1f4d78 [1604]" strokeweight="1pt">
                  <v:textbox>
                    <w:txbxContent>
                      <w:p w14:paraId="4E666E5C" w14:textId="77777777" w:rsidR="006C5CA1" w:rsidRDefault="006C5CA1" w:rsidP="003D631A">
                        <w:pPr>
                          <w:jc w:val="center"/>
                        </w:pPr>
                      </w:p>
                    </w:txbxContent>
                  </v:textbox>
                </v:shape>
                <v:shape id="文本框 36" o:spid="_x0000_s1087" type="#_x0000_t202" style="position:absolute;left:16239;top:14697;width:14777;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27C66EF2" w14:textId="77777777" w:rsidR="006C5CA1" w:rsidRDefault="006C5CA1">
                        <w:r>
                          <w:rPr>
                            <w:rFonts w:hint="eastAsia"/>
                          </w:rPr>
                          <w:t>接收</w:t>
                        </w:r>
                        <w:r>
                          <w:t>到一帧数据</w:t>
                        </w:r>
                        <w:r>
                          <w:rPr>
                            <w:rFonts w:hint="eastAsia"/>
                          </w:rPr>
                          <w:t>？</w:t>
                        </w:r>
                      </w:p>
                    </w:txbxContent>
                  </v:textbox>
                </v:shape>
                <v:rect id="矩形 91" o:spid="_x0000_s1088" style="position:absolute;left:18035;top:21984;width:965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1gsUA&#10;AADbAAAADwAAAGRycy9kb3ducmV2LnhtbESP3WrCQBSE7wu+w3IKvaubFJQa3UgUBFEoGEX07pA9&#10;+aHZs2l2q+nbdwsFL4eZ+YZZLAfTihv1rrGsIB5HIIgLqxuuFJyOm9d3EM4ja2wtk4IfcrBMR08L&#10;TLS984Fuua9EgLBLUEHtfZdI6YqaDLqx7YiDV9reoA+yr6Tu8R7gppVvUTSVBhsOCzV2tK6p+My/&#10;jYLzYVLSajU9yY9r9pXF+XbY7y5KvTwP2RyEp8E/wv/trVYwi+H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XWCxQAAANsAAAAPAAAAAAAAAAAAAAAAAJgCAABkcnMv&#10;ZG93bnJldi54bWxQSwUGAAAAAAQABAD1AAAAigMAAAAA&#10;" filled="f" strokecolor="#1f4d78 [1604]" strokeweight="1pt">
                  <v:textbox>
                    <w:txbxContent>
                      <w:p w14:paraId="0E1E9528" w14:textId="77777777" w:rsidR="006C5CA1" w:rsidRDefault="006C5CA1" w:rsidP="0054479E">
                        <w:pPr>
                          <w:pStyle w:val="aff6"/>
                          <w:spacing w:before="0" w:beforeAutospacing="0" w:after="0" w:afterAutospacing="0"/>
                          <w:jc w:val="center"/>
                        </w:pPr>
                        <w:r>
                          <w:rPr>
                            <w:rFonts w:ascii="Times New Roman" w:hint="eastAsia"/>
                            <w:color w:val="000000"/>
                            <w:sz w:val="18"/>
                            <w:szCs w:val="18"/>
                          </w:rPr>
                          <w:t>解析</w:t>
                        </w:r>
                        <w:r>
                          <w:rPr>
                            <w:rFonts w:ascii="Times New Roman"/>
                            <w:color w:val="000000"/>
                            <w:sz w:val="18"/>
                            <w:szCs w:val="18"/>
                          </w:rPr>
                          <w:t>数据包</w:t>
                        </w:r>
                      </w:p>
                    </w:txbxContent>
                  </v:textbox>
                </v:rect>
                <v:shape id="直接箭头连接符 37" o:spid="_x0000_s1089" type="#_x0000_t32" style="position:absolute;left:22936;top:3871;width:2;height:1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直接箭头连接符 38" o:spid="_x0000_s1090" type="#_x0000_t32" style="position:absolute;left:22900;top:9322;width:38;height:27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CnKMIAAADbAAAADwAAAGRycy9kb3ducmV2LnhtbERPz2vCMBS+D/Y/hCd4GZqqm4xqlFkR&#10;vM4N5m6P5tlUm5faxFr965eDsOPH93u+7GwlWmp86VjBaJiAIM6dLrlQ8P21GbyD8AFZY+WYFNzI&#10;w3Lx/DTHVLsrf1K7C4WIIexTVGBCqFMpfW7Ioh+6mjhyB9dYDBE2hdQNXmO4reQ4SabSYsmxwWBN&#10;maH8tLtYBb+HN92usnWZm302+Xl5vZ+P+7VS/V73MQMRqAv/4od7qxVM4tj4Jf4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CnKMIAAADbAAAADwAAAAAAAAAAAAAA&#10;AAChAgAAZHJzL2Rvd25yZXYueG1sUEsFBgAAAAAEAAQA+QAAAJADAAAAAA==&#10;" strokecolor="#5b9bd5 [3204]" strokeweight=".5pt">
                  <v:stroke endarrow="block" joinstyle="miter"/>
                </v:shape>
                <v:shape id="直接箭头连接符 39" o:spid="_x0000_s1091" type="#_x0000_t32" style="position:absolute;left:22861;top:20111;width:39;height:18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Cs8YAAADbAAAADwAAAGRycy9kb3ducmV2LnhtbESPT2vCQBTE70K/w/IKvRTdtLai0VXa&#10;iNCrf0C9PbLPbGz2bZrdxrSf3i0UPA4z8xtmtuhsJVpqfOlYwdMgAUGcO11yoWC3XfXHIHxA1lg5&#10;JgU/5GExv+vNMNXuwmtqN6EQEcI+RQUmhDqV0ueGLPqBq4mjd3KNxRBlU0jd4CXCbSWfk2QkLZYc&#10;FwzWlBnKPzffVsHx9Krb92xZ5uaQDfePL79f58NSqYf77m0KIlAXbuH/9odWMJzA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sArPGAAAA2wAAAA8AAAAAAAAA&#10;AAAAAAAAoQIAAGRycy9kb3ducmV2LnhtbFBLBQYAAAAABAAEAPkAAACUAw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肘形连接符 42" o:spid="_x0000_s1092" type="#_x0000_t33" style="position:absolute;left:32154;top:2166;width:1605;height:139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CmQMIAAADbAAAADwAAAGRycy9kb3ducmV2LnhtbESPQWvCQBSE7wX/w/IEL6VuDCKauoqI&#10;otfa4vk1+5Kszb4N2Y3Gf+8KBY/DzHzDLNe9rcWVWm8cK5iMExDEudOGSwU/3/uPOQgfkDXWjknB&#10;nTysV4O3JWba3fiLrqdQighhn6GCKoQmk9LnFVn0Y9cQR69wrcUQZVtK3eItwm0t0ySZSYuG40KF&#10;DW0ryv9OnVVQmLD77Tfp5dAUF9P57rx/X5yVGg37zSeIQH14hf/bR61gmsLzS/wB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CmQMIAAADbAAAADwAAAAAAAAAAAAAA&#10;AAChAgAAZHJzL2Rvd25yZXYueG1sUEsFBgAAAAAEAAQA+QAAAJADAAAAAA==&#10;" strokecolor="#5b9bd5 [3204]" strokeweight=".5pt"/>
                <v:shape id="直接箭头连接符 43" o:spid="_x0000_s1093" type="#_x0000_t32" style="position:absolute;left:27764;top:2115;width:5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line id="直接连接符 48" o:spid="_x0000_s1094" style="position:absolute;flip:y;visibility:visible;mso-wrap-style:square" from="27575,23695" to="33889,23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直接连接符 49" o:spid="_x0000_s1095" style="position:absolute;flip:y;visibility:visible;mso-wrap-style:square" from="33740,16053" to="33740,2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aassQAAADbAAAADwAAAGRycy9kb3ducmV2LnhtbESPQYvCMBSE74L/ITzBm6aKSq1GEVEQ&#10;ZBfU9bC3Z/O27dq8lCZq998bYcHjMDPfMPNlY0pxp9oVlhUM+hEI4tTqgjMFX6dtLwbhPLLG0jIp&#10;+CMHy0W7NcdE2wcf6H70mQgQdgkqyL2vEildmpNB17cVcfB+bG3QB1lnUtf4CHBTymEUTaTBgsNC&#10;jhWtc0qvx5tRsNUfF46n7vP7bIvJfvdbnTfjsVLdTrOagfDU+Hf4v73TCkZT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pqyxAAAANsAAAAPAAAAAAAAAAAA&#10;AAAAAKECAABkcnMvZG93bnJldi54bWxQSwUGAAAAAAQABAD5AAAAkgMAAAAA&#10;" strokecolor="#5b9bd5 [3204]" strokeweight=".5pt">
                  <v:stroke joinstyle="miter"/>
                </v:line>
                <v:shape id="文本框 51" o:spid="_x0000_s1096" type="#_x0000_t202" style="position:absolute;left:23505;top:19095;width:3983;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0D39518B" w14:textId="77777777" w:rsidR="006C5CA1" w:rsidRDefault="006C5CA1">
                        <w:r>
                          <w:rPr>
                            <w:rFonts w:hint="eastAsia"/>
                          </w:rPr>
                          <w:t>是</w:t>
                        </w:r>
                      </w:p>
                    </w:txbxContent>
                  </v:textbox>
                </v:shape>
                <v:shape id="文本框 51" o:spid="_x0000_s1097" type="#_x0000_t202" style="position:absolute;left:30082;top:16575;width:3981;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0A8381C" w14:textId="77777777" w:rsidR="006C5CA1" w:rsidRDefault="006C5CA1" w:rsidP="0054479E">
                        <w:pPr>
                          <w:pStyle w:val="aff6"/>
                          <w:spacing w:before="0" w:beforeAutospacing="0" w:after="0" w:afterAutospacing="0"/>
                          <w:jc w:val="both"/>
                        </w:pPr>
                        <w:r>
                          <w:rPr>
                            <w:rFonts w:ascii="Times New Roman" w:hint="eastAsia"/>
                          </w:rPr>
                          <w:t>否</w:t>
                        </w:r>
                      </w:p>
                    </w:txbxContent>
                  </v:textbox>
                </v:shape>
                <w10:anchorlock/>
              </v:group>
            </w:pict>
          </mc:Fallback>
        </mc:AlternateContent>
      </w:r>
    </w:p>
    <w:p w14:paraId="4956228A" w14:textId="77777777" w:rsidR="006F1791" w:rsidRDefault="006F1791" w:rsidP="00202829">
      <w:pPr>
        <w:ind w:firstLine="420"/>
        <w:jc w:val="center"/>
      </w:pPr>
      <w:r>
        <w:rPr>
          <w:rFonts w:asciiTheme="minorHAnsi" w:eastAsiaTheme="minorEastAsia" w:hAnsiTheme="minorHAnsi"/>
          <w:kern w:val="2"/>
        </w:rPr>
        <w:t>图</w:t>
      </w:r>
      <w:r>
        <w:rPr>
          <w:rFonts w:asciiTheme="minorHAnsi" w:eastAsiaTheme="minorEastAsia" w:hAnsiTheme="minorHAnsi" w:hint="eastAsia"/>
          <w:kern w:val="2"/>
        </w:rPr>
        <w:t>3</w:t>
      </w:r>
      <w:r>
        <w:rPr>
          <w:rFonts w:asciiTheme="minorHAnsi" w:eastAsiaTheme="minorEastAsia" w:hAnsiTheme="minorHAnsi"/>
          <w:kern w:val="2"/>
        </w:rPr>
        <w:t>.2</w:t>
      </w:r>
      <w:r w:rsidR="00202829">
        <w:rPr>
          <w:rFonts w:asciiTheme="minorHAnsi" w:eastAsiaTheme="minorEastAsia" w:hAnsiTheme="minorHAnsi"/>
          <w:kern w:val="2"/>
        </w:rPr>
        <w:t>位置坐标接收流程图</w:t>
      </w:r>
    </w:p>
    <w:p w14:paraId="0877D490" w14:textId="77777777" w:rsidR="000D3A9A" w:rsidRDefault="000D3A9A" w:rsidP="00344CA3"/>
    <w:p w14:paraId="78225646" w14:textId="77777777" w:rsidR="00344CA3" w:rsidRDefault="00344CA3" w:rsidP="00050F16">
      <w:pPr>
        <w:ind w:firstLine="420"/>
      </w:pPr>
      <w:r>
        <w:t>代码如下所示</w:t>
      </w:r>
      <w:r>
        <w:rPr>
          <w:rFonts w:hint="eastAsia"/>
        </w:rPr>
        <w:t>。</w:t>
      </w:r>
    </w:p>
    <w:p w14:paraId="5854C3F3"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46EE1951"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用在串口中断中处理接收到的</w:t>
      </w:r>
      <w:proofErr w:type="spellStart"/>
      <w:r>
        <w:rPr>
          <w:rFonts w:ascii="新宋体" w:eastAsia="新宋体" w:hAnsiTheme="minorHAnsi" w:cs="新宋体"/>
          <w:color w:val="008000"/>
          <w:sz w:val="19"/>
          <w:szCs w:val="19"/>
          <w:highlight w:val="white"/>
        </w:rPr>
        <w:t>openMV</w:t>
      </w:r>
      <w:proofErr w:type="spellEnd"/>
      <w:r>
        <w:rPr>
          <w:rFonts w:ascii="新宋体" w:eastAsia="新宋体" w:hAnsiTheme="minorHAnsi" w:cs="新宋体" w:hint="eastAsia"/>
          <w:color w:val="008000"/>
          <w:sz w:val="19"/>
          <w:szCs w:val="19"/>
          <w:highlight w:val="white"/>
        </w:rPr>
        <w:t>数据</w:t>
      </w:r>
    </w:p>
    <w:p w14:paraId="374E22AD"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4B95100D"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proofErr w:type="gramStart"/>
      <w:r>
        <w:rPr>
          <w:rFonts w:ascii="新宋体" w:eastAsia="新宋体" w:hAnsiTheme="minorHAnsi" w:cs="新宋体"/>
          <w:color w:val="0000FF"/>
          <w:sz w:val="19"/>
          <w:szCs w:val="19"/>
          <w:highlight w:val="white"/>
        </w:rPr>
        <w:t>void</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openMVDataProess</w:t>
      </w:r>
      <w:proofErr w:type="spellEnd"/>
      <w:r>
        <w:rPr>
          <w:rFonts w:ascii="新宋体" w:eastAsia="新宋体" w:hAnsiTheme="minorHAnsi" w:cs="新宋体"/>
          <w:color w:val="000000"/>
          <w:sz w:val="19"/>
          <w:szCs w:val="19"/>
          <w:highlight w:val="white"/>
        </w:rPr>
        <w:t>(uint8_t res){</w:t>
      </w:r>
    </w:p>
    <w:p w14:paraId="3095AE52"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static</w:t>
      </w:r>
      <w:proofErr w:type="gramEnd"/>
      <w:r>
        <w:rPr>
          <w:rFonts w:ascii="新宋体" w:eastAsia="新宋体" w:hAnsiTheme="minorHAnsi" w:cs="新宋体"/>
          <w:color w:val="000000"/>
          <w:sz w:val="19"/>
          <w:szCs w:val="19"/>
          <w:highlight w:val="white"/>
        </w:rPr>
        <w:t xml:space="preserve"> uint8_t </w:t>
      </w:r>
      <w:proofErr w:type="spellStart"/>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[200];</w:t>
      </w:r>
    </w:p>
    <w:p w14:paraId="794D5355"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static</w:t>
      </w:r>
      <w:proofErr w:type="gramEnd"/>
      <w:r>
        <w:rPr>
          <w:rFonts w:ascii="新宋体" w:eastAsia="新宋体" w:hAnsiTheme="minorHAnsi" w:cs="新宋体"/>
          <w:color w:val="000000"/>
          <w:sz w:val="19"/>
          <w:szCs w:val="19"/>
          <w:highlight w:val="white"/>
        </w:rPr>
        <w:t xml:space="preserve"> int16_t </w:t>
      </w:r>
      <w:proofErr w:type="spellStart"/>
      <w:r>
        <w:rPr>
          <w:rFonts w:ascii="新宋体" w:eastAsia="新宋体" w:hAnsiTheme="minorHAnsi" w:cs="新宋体"/>
          <w:color w:val="000000"/>
          <w:sz w:val="19"/>
          <w:szCs w:val="19"/>
          <w:highlight w:val="white"/>
        </w:rPr>
        <w:t>rxBufCut</w:t>
      </w:r>
      <w:proofErr w:type="spellEnd"/>
      <w:r>
        <w:rPr>
          <w:rFonts w:ascii="新宋体" w:eastAsia="新宋体" w:hAnsiTheme="minorHAnsi" w:cs="新宋体"/>
          <w:color w:val="000000"/>
          <w:sz w:val="19"/>
          <w:szCs w:val="19"/>
          <w:highlight w:val="white"/>
        </w:rPr>
        <w:t xml:space="preserve"> = 0;</w:t>
      </w:r>
    </w:p>
    <w:p w14:paraId="2682D206"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uint16_t</w:t>
      </w:r>
      <w:proofErr w:type="gramEnd"/>
      <w:r>
        <w:rPr>
          <w:rFonts w:ascii="新宋体" w:eastAsia="新宋体" w:hAnsiTheme="minorHAnsi" w:cs="新宋体"/>
          <w:color w:val="000000"/>
          <w:sz w:val="19"/>
          <w:szCs w:val="19"/>
          <w:highlight w:val="white"/>
        </w:rPr>
        <w:t xml:space="preserve"> vas = 0;</w:t>
      </w:r>
    </w:p>
    <w:p w14:paraId="03C00A9F"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uint16_t</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0;</w:t>
      </w:r>
    </w:p>
    <w:p w14:paraId="79643273"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R </w:t>
      </w:r>
      <w:r>
        <w:rPr>
          <w:rFonts w:ascii="新宋体" w:eastAsia="新宋体" w:hAnsiTheme="minorHAnsi" w:cs="新宋体" w:hint="eastAsia"/>
          <w:color w:val="008000"/>
          <w:sz w:val="19"/>
          <w:szCs w:val="19"/>
          <w:highlight w:val="white"/>
        </w:rPr>
        <w:t>为起始标志</w:t>
      </w:r>
    </w:p>
    <w:p w14:paraId="13F06AEE"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 xml:space="preserve">res == </w:t>
      </w:r>
      <w:r>
        <w:rPr>
          <w:rFonts w:ascii="新宋体" w:eastAsia="新宋体" w:hAnsiTheme="minorHAnsi" w:cs="新宋体"/>
          <w:color w:val="A31515"/>
          <w:sz w:val="19"/>
          <w:szCs w:val="19"/>
          <w:highlight w:val="white"/>
        </w:rPr>
        <w:t>'R'</w:t>
      </w:r>
      <w:r>
        <w:rPr>
          <w:rFonts w:ascii="新宋体" w:eastAsia="新宋体" w:hAnsiTheme="minorHAnsi" w:cs="新宋体"/>
          <w:color w:val="000000"/>
          <w:sz w:val="19"/>
          <w:szCs w:val="19"/>
          <w:highlight w:val="white"/>
        </w:rPr>
        <w:t>){</w:t>
      </w:r>
    </w:p>
    <w:p w14:paraId="0942D766"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rxBufCut</w:t>
      </w:r>
      <w:proofErr w:type="spellEnd"/>
      <w:proofErr w:type="gramEnd"/>
      <w:r>
        <w:rPr>
          <w:rFonts w:ascii="新宋体" w:eastAsia="新宋体" w:hAnsiTheme="minorHAnsi" w:cs="新宋体"/>
          <w:color w:val="000000"/>
          <w:sz w:val="19"/>
          <w:szCs w:val="19"/>
          <w:highlight w:val="white"/>
        </w:rPr>
        <w:t xml:space="preserve"> = 0;</w:t>
      </w:r>
    </w:p>
    <w:p w14:paraId="644E1A9A"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235F68C7"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rxBufCut</w:t>
      </w:r>
      <w:proofErr w:type="spellEnd"/>
      <w:r>
        <w:rPr>
          <w:rFonts w:ascii="新宋体" w:eastAsia="新宋体" w:hAnsiTheme="minorHAnsi" w:cs="新宋体"/>
          <w:color w:val="000000"/>
          <w:sz w:val="19"/>
          <w:szCs w:val="19"/>
          <w:highlight w:val="white"/>
        </w:rPr>
        <w:t xml:space="preserve"> &gt; 199){</w:t>
      </w:r>
    </w:p>
    <w:p w14:paraId="1E43642D"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rxBufCut</w:t>
      </w:r>
      <w:proofErr w:type="spellEnd"/>
      <w:proofErr w:type="gramEnd"/>
      <w:r>
        <w:rPr>
          <w:rFonts w:ascii="新宋体" w:eastAsia="新宋体" w:hAnsiTheme="minorHAnsi" w:cs="新宋体"/>
          <w:color w:val="000000"/>
          <w:sz w:val="19"/>
          <w:szCs w:val="19"/>
          <w:highlight w:val="white"/>
        </w:rPr>
        <w:t xml:space="preserve"> = -1;</w:t>
      </w:r>
    </w:p>
    <w:p w14:paraId="1A66C993"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744FBADB"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proofErr w:type="gramStart"/>
      <w:r>
        <w:rPr>
          <w:rFonts w:ascii="新宋体" w:eastAsia="新宋体" w:hAnsiTheme="minorHAnsi" w:cs="新宋体" w:hint="eastAsia"/>
          <w:color w:val="008000"/>
          <w:sz w:val="19"/>
          <w:szCs w:val="19"/>
          <w:highlight w:val="white"/>
        </w:rPr>
        <w:t>读值到</w:t>
      </w:r>
      <w:proofErr w:type="gramEnd"/>
      <w:r>
        <w:rPr>
          <w:rFonts w:ascii="新宋体" w:eastAsia="新宋体" w:hAnsiTheme="minorHAnsi" w:cs="新宋体" w:hint="eastAsia"/>
          <w:color w:val="008000"/>
          <w:sz w:val="19"/>
          <w:szCs w:val="19"/>
          <w:highlight w:val="white"/>
        </w:rPr>
        <w:t>缓冲区</w:t>
      </w:r>
    </w:p>
    <w:p w14:paraId="31C05513"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rxBufCut</w:t>
      </w:r>
      <w:proofErr w:type="spellEnd"/>
      <w:r>
        <w:rPr>
          <w:rFonts w:ascii="新宋体" w:eastAsia="新宋体" w:hAnsiTheme="minorHAnsi" w:cs="新宋体"/>
          <w:color w:val="000000"/>
          <w:sz w:val="19"/>
          <w:szCs w:val="19"/>
          <w:highlight w:val="white"/>
        </w:rPr>
        <w:t xml:space="preserve"> &gt;= 0){</w:t>
      </w:r>
    </w:p>
    <w:p w14:paraId="3A8C9AEF"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rxBufCut</w:t>
      </w:r>
      <w:proofErr w:type="spellEnd"/>
      <w:r>
        <w:rPr>
          <w:rFonts w:ascii="新宋体" w:eastAsia="新宋体" w:hAnsiTheme="minorHAnsi" w:cs="新宋体"/>
          <w:color w:val="000000"/>
          <w:sz w:val="19"/>
          <w:szCs w:val="19"/>
          <w:highlight w:val="white"/>
        </w:rPr>
        <w:t xml:space="preserve"> ++] = res;</w:t>
      </w:r>
    </w:p>
    <w:p w14:paraId="3F20A548"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6271888E"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
    <w:p w14:paraId="3890A1C7"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[0] == </w:t>
      </w:r>
      <w:r>
        <w:rPr>
          <w:rFonts w:ascii="新宋体" w:eastAsia="新宋体" w:hAnsiTheme="minorHAnsi" w:cs="新宋体"/>
          <w:color w:val="A31515"/>
          <w:sz w:val="19"/>
          <w:szCs w:val="19"/>
          <w:highlight w:val="white"/>
        </w:rPr>
        <w:t>'R'</w:t>
      </w:r>
      <w:r>
        <w:rPr>
          <w:rFonts w:ascii="新宋体" w:eastAsia="新宋体" w:hAnsiTheme="minorHAnsi" w:cs="新宋体"/>
          <w:color w:val="000000"/>
          <w:sz w:val="19"/>
          <w:szCs w:val="19"/>
          <w:highlight w:val="white"/>
        </w:rPr>
        <w:t xml:space="preserve"> &amp;&amp; res == </w:t>
      </w:r>
      <w:r>
        <w:rPr>
          <w:rFonts w:ascii="新宋体" w:eastAsia="新宋体" w:hAnsiTheme="minorHAnsi" w:cs="新宋体"/>
          <w:color w:val="A31515"/>
          <w:sz w:val="19"/>
          <w:szCs w:val="19"/>
          <w:highlight w:val="white"/>
        </w:rPr>
        <w:t>'O'</w:t>
      </w:r>
      <w:r>
        <w:rPr>
          <w:rFonts w:ascii="新宋体" w:eastAsia="新宋体" w:hAnsiTheme="minorHAnsi" w:cs="新宋体"/>
          <w:color w:val="000000"/>
          <w:sz w:val="19"/>
          <w:szCs w:val="19"/>
          <w:highlight w:val="white"/>
        </w:rPr>
        <w:t>){</w:t>
      </w:r>
    </w:p>
    <w:p w14:paraId="1F9B223E"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收到一帧数据开始处理</w:t>
      </w:r>
    </w:p>
    <w:p w14:paraId="1D7D5AEC"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[1] == </w:t>
      </w:r>
      <w:r>
        <w:rPr>
          <w:rFonts w:ascii="新宋体" w:eastAsia="新宋体" w:hAnsiTheme="minorHAnsi" w:cs="新宋体"/>
          <w:color w:val="A31515"/>
          <w:sz w:val="19"/>
          <w:szCs w:val="19"/>
          <w:highlight w:val="white"/>
        </w:rPr>
        <w:t>'('</w:t>
      </w:r>
      <w:r>
        <w:rPr>
          <w:rFonts w:ascii="新宋体" w:eastAsia="新宋体" w:hAnsiTheme="minorHAnsi" w:cs="新宋体"/>
          <w:color w:val="000000"/>
          <w:sz w:val="19"/>
          <w:szCs w:val="19"/>
          <w:highlight w:val="white"/>
        </w:rPr>
        <w:t>){</w:t>
      </w:r>
    </w:p>
    <w:p w14:paraId="6D15E4A0"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0;</w:t>
      </w:r>
    </w:p>
    <w:p w14:paraId="7BF0C69B"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while</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[2 + </w:t>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w:t>
      </w:r>
      <w:r>
        <w:rPr>
          <w:rFonts w:ascii="新宋体" w:eastAsia="新宋体" w:hAnsiTheme="minorHAnsi" w:cs="新宋体"/>
          <w:color w:val="A31515"/>
          <w:sz w:val="19"/>
          <w:szCs w:val="19"/>
          <w:highlight w:val="white"/>
        </w:rPr>
        <w:t>','</w:t>
      </w:r>
      <w:r>
        <w:rPr>
          <w:rFonts w:ascii="新宋体" w:eastAsia="新宋体" w:hAnsiTheme="minorHAnsi" w:cs="新宋体"/>
          <w:color w:val="000000"/>
          <w:sz w:val="19"/>
          <w:szCs w:val="19"/>
          <w:highlight w:val="white"/>
        </w:rPr>
        <w:t>){</w:t>
      </w:r>
    </w:p>
    <w:p w14:paraId="5F002B82"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vas</w:t>
      </w:r>
      <w:proofErr w:type="gramEnd"/>
      <w:r>
        <w:rPr>
          <w:rFonts w:ascii="新宋体" w:eastAsia="新宋体" w:hAnsiTheme="minorHAnsi" w:cs="新宋体"/>
          <w:color w:val="000000"/>
          <w:sz w:val="19"/>
          <w:szCs w:val="19"/>
          <w:highlight w:val="white"/>
        </w:rPr>
        <w:t xml:space="preserve"> = (</w:t>
      </w:r>
      <w:proofErr w:type="spellStart"/>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[2 + </w:t>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w:t>
      </w:r>
      <w:r>
        <w:rPr>
          <w:rFonts w:ascii="新宋体" w:eastAsia="新宋体" w:hAnsiTheme="minorHAnsi" w:cs="新宋体"/>
          <w:color w:val="A31515"/>
          <w:sz w:val="19"/>
          <w:szCs w:val="19"/>
          <w:highlight w:val="white"/>
        </w:rPr>
        <w:t>'0'</w:t>
      </w:r>
      <w:r>
        <w:rPr>
          <w:rFonts w:ascii="新宋体" w:eastAsia="新宋体" w:hAnsiTheme="minorHAnsi" w:cs="新宋体"/>
          <w:color w:val="000000"/>
          <w:sz w:val="19"/>
          <w:szCs w:val="19"/>
          <w:highlight w:val="white"/>
        </w:rPr>
        <w:t>) + vas * 10;</w:t>
      </w:r>
    </w:p>
    <w:p w14:paraId="2491F62A"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i</w:t>
      </w:r>
      <w:proofErr w:type="spellEnd"/>
      <w:proofErr w:type="gramEnd"/>
      <w:r>
        <w:rPr>
          <w:rFonts w:ascii="新宋体" w:eastAsia="新宋体" w:hAnsiTheme="minorHAnsi" w:cs="新宋体"/>
          <w:color w:val="000000"/>
          <w:sz w:val="19"/>
          <w:szCs w:val="19"/>
          <w:highlight w:val="white"/>
        </w:rPr>
        <w:t xml:space="preserve"> ++;</w:t>
      </w:r>
    </w:p>
    <w:p w14:paraId="0E9D7E3B"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lastRenderedPageBreak/>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4B005029"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spot.x</w:t>
      </w:r>
      <w:proofErr w:type="spellEnd"/>
      <w:r>
        <w:rPr>
          <w:rFonts w:ascii="新宋体" w:eastAsia="新宋体" w:hAnsiTheme="minorHAnsi" w:cs="新宋体"/>
          <w:color w:val="000000"/>
          <w:sz w:val="19"/>
          <w:szCs w:val="19"/>
          <w:highlight w:val="white"/>
        </w:rPr>
        <w:t xml:space="preserve"> = vas;</w:t>
      </w:r>
    </w:p>
    <w:p w14:paraId="66100D9C"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vas</w:t>
      </w:r>
      <w:proofErr w:type="gramEnd"/>
      <w:r>
        <w:rPr>
          <w:rFonts w:ascii="新宋体" w:eastAsia="新宋体" w:hAnsiTheme="minorHAnsi" w:cs="新宋体"/>
          <w:color w:val="000000"/>
          <w:sz w:val="19"/>
          <w:szCs w:val="19"/>
          <w:highlight w:val="white"/>
        </w:rPr>
        <w:t xml:space="preserve"> = 0;</w:t>
      </w:r>
    </w:p>
    <w:p w14:paraId="10E6F5E9"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while</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[4 + </w:t>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w:t>
      </w:r>
      <w:r>
        <w:rPr>
          <w:rFonts w:ascii="新宋体" w:eastAsia="新宋体" w:hAnsiTheme="minorHAnsi" w:cs="新宋体"/>
          <w:color w:val="A31515"/>
          <w:sz w:val="19"/>
          <w:szCs w:val="19"/>
          <w:highlight w:val="white"/>
        </w:rPr>
        <w:t>')'</w:t>
      </w:r>
      <w:r>
        <w:rPr>
          <w:rFonts w:ascii="新宋体" w:eastAsia="新宋体" w:hAnsiTheme="minorHAnsi" w:cs="新宋体"/>
          <w:color w:val="000000"/>
          <w:sz w:val="19"/>
          <w:szCs w:val="19"/>
          <w:highlight w:val="white"/>
        </w:rPr>
        <w:t>){</w:t>
      </w:r>
    </w:p>
    <w:p w14:paraId="0774B621"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vas</w:t>
      </w:r>
      <w:proofErr w:type="gramEnd"/>
      <w:r>
        <w:rPr>
          <w:rFonts w:ascii="新宋体" w:eastAsia="新宋体" w:hAnsiTheme="minorHAnsi" w:cs="新宋体"/>
          <w:color w:val="000000"/>
          <w:sz w:val="19"/>
          <w:szCs w:val="19"/>
          <w:highlight w:val="white"/>
        </w:rPr>
        <w:t xml:space="preserve"> = (</w:t>
      </w:r>
      <w:proofErr w:type="spellStart"/>
      <w:r>
        <w:rPr>
          <w:rFonts w:ascii="新宋体" w:eastAsia="新宋体" w:hAnsiTheme="minorHAnsi" w:cs="新宋体"/>
          <w:color w:val="000000"/>
          <w:sz w:val="19"/>
          <w:szCs w:val="19"/>
          <w:highlight w:val="white"/>
        </w:rPr>
        <w:t>rxBuf</w:t>
      </w:r>
      <w:proofErr w:type="spellEnd"/>
      <w:r>
        <w:rPr>
          <w:rFonts w:ascii="新宋体" w:eastAsia="新宋体" w:hAnsiTheme="minorHAnsi" w:cs="新宋体"/>
          <w:color w:val="000000"/>
          <w:sz w:val="19"/>
          <w:szCs w:val="19"/>
          <w:highlight w:val="white"/>
        </w:rPr>
        <w:t xml:space="preserve">[4 + </w:t>
      </w:r>
      <w:proofErr w:type="spellStart"/>
      <w:r>
        <w:rPr>
          <w:rFonts w:ascii="新宋体" w:eastAsia="新宋体" w:hAnsiTheme="minorHAnsi" w:cs="新宋体"/>
          <w:color w:val="000000"/>
          <w:sz w:val="19"/>
          <w:szCs w:val="19"/>
          <w:highlight w:val="white"/>
        </w:rPr>
        <w:t>i</w:t>
      </w:r>
      <w:proofErr w:type="spellEnd"/>
      <w:r>
        <w:rPr>
          <w:rFonts w:ascii="新宋体" w:eastAsia="新宋体" w:hAnsiTheme="minorHAnsi" w:cs="新宋体"/>
          <w:color w:val="000000"/>
          <w:sz w:val="19"/>
          <w:szCs w:val="19"/>
          <w:highlight w:val="white"/>
        </w:rPr>
        <w:t xml:space="preserve">] - </w:t>
      </w:r>
      <w:r>
        <w:rPr>
          <w:rFonts w:ascii="新宋体" w:eastAsia="新宋体" w:hAnsiTheme="minorHAnsi" w:cs="新宋体"/>
          <w:color w:val="A31515"/>
          <w:sz w:val="19"/>
          <w:szCs w:val="19"/>
          <w:highlight w:val="white"/>
        </w:rPr>
        <w:t>'0'</w:t>
      </w:r>
      <w:r>
        <w:rPr>
          <w:rFonts w:ascii="新宋体" w:eastAsia="新宋体" w:hAnsiTheme="minorHAnsi" w:cs="新宋体"/>
          <w:color w:val="000000"/>
          <w:sz w:val="19"/>
          <w:szCs w:val="19"/>
          <w:highlight w:val="white"/>
        </w:rPr>
        <w:t>) + vas * 10;</w:t>
      </w:r>
    </w:p>
    <w:p w14:paraId="237BB23C"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i</w:t>
      </w:r>
      <w:proofErr w:type="spellEnd"/>
      <w:proofErr w:type="gramEnd"/>
      <w:r>
        <w:rPr>
          <w:rFonts w:ascii="新宋体" w:eastAsia="新宋体" w:hAnsiTheme="minorHAnsi" w:cs="新宋体"/>
          <w:color w:val="000000"/>
          <w:sz w:val="19"/>
          <w:szCs w:val="19"/>
          <w:highlight w:val="white"/>
        </w:rPr>
        <w:t xml:space="preserve"> ++;</w:t>
      </w:r>
    </w:p>
    <w:p w14:paraId="5B715BA5"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26D5BD75"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spot.y</w:t>
      </w:r>
      <w:proofErr w:type="spellEnd"/>
      <w:r>
        <w:rPr>
          <w:rFonts w:ascii="新宋体" w:eastAsia="新宋体" w:hAnsiTheme="minorHAnsi" w:cs="新宋体"/>
          <w:color w:val="000000"/>
          <w:sz w:val="19"/>
          <w:szCs w:val="19"/>
          <w:highlight w:val="white"/>
        </w:rPr>
        <w:t xml:space="preserve"> = vas;</w:t>
      </w:r>
    </w:p>
    <w:p w14:paraId="70D1F649"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vas</w:t>
      </w:r>
      <w:proofErr w:type="gramEnd"/>
      <w:r>
        <w:rPr>
          <w:rFonts w:ascii="新宋体" w:eastAsia="新宋体" w:hAnsiTheme="minorHAnsi" w:cs="新宋体"/>
          <w:color w:val="000000"/>
          <w:sz w:val="19"/>
          <w:szCs w:val="19"/>
          <w:highlight w:val="white"/>
        </w:rPr>
        <w:t xml:space="preserve"> = 0;</w:t>
      </w:r>
    </w:p>
    <w:p w14:paraId="41E244FB"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207D31C5" w14:textId="77777777" w:rsidR="000D3A9A" w:rsidRDefault="000D3A9A" w:rsidP="000D3A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7DEB0B35" w14:textId="77777777" w:rsidR="000D3A9A" w:rsidRPr="00302A7B" w:rsidRDefault="000D3A9A" w:rsidP="000D3A9A">
      <w:r>
        <w:rPr>
          <w:rFonts w:ascii="新宋体" w:eastAsia="新宋体" w:hAnsiTheme="minorHAnsi" w:cs="新宋体"/>
          <w:color w:val="000000"/>
          <w:sz w:val="19"/>
          <w:szCs w:val="19"/>
          <w:highlight w:val="white"/>
        </w:rPr>
        <w:t>}</w:t>
      </w:r>
    </w:p>
    <w:p w14:paraId="3D19FCBF" w14:textId="77777777" w:rsidR="002E2FC6" w:rsidRDefault="00190EE9" w:rsidP="00922F0E">
      <w:pPr>
        <w:pStyle w:val="3"/>
      </w:pPr>
      <w:bookmarkStart w:id="25" w:name="_Toc513989950"/>
      <w:r>
        <w:rPr>
          <w:rFonts w:hint="eastAsia"/>
        </w:rPr>
        <w:t>电机驱动程序</w:t>
      </w:r>
      <w:bookmarkEnd w:id="25"/>
    </w:p>
    <w:p w14:paraId="2901F50B" w14:textId="77777777" w:rsidR="00E53363" w:rsidRDefault="00E53363" w:rsidP="00050F16">
      <w:pPr>
        <w:pStyle w:val="ae"/>
      </w:pPr>
      <w:r>
        <w:rPr>
          <w:rFonts w:hint="eastAsia"/>
        </w:rPr>
        <w:t>电机驱动程序主要作用是将对电机的速度和运转方向的控制简化为函数操作，</w:t>
      </w:r>
      <w:r w:rsidR="0021269A">
        <w:rPr>
          <w:rFonts w:hint="eastAsia"/>
        </w:rPr>
        <w:t>为简化后续的程序，将两电机的操作抽象为一个函数。代码如下所示。</w:t>
      </w:r>
    </w:p>
    <w:p w14:paraId="4B226FAD"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03232109"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电机速度更新</w:t>
      </w:r>
    </w:p>
    <w:p w14:paraId="75B6F9EF"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xml:space="preserve">// speed -1000 ~ 1000 </w:t>
      </w:r>
      <w:r>
        <w:rPr>
          <w:rFonts w:ascii="新宋体" w:eastAsia="新宋体" w:hAnsiTheme="minorHAnsi" w:cs="新宋体" w:hint="eastAsia"/>
          <w:color w:val="008000"/>
          <w:sz w:val="19"/>
          <w:szCs w:val="19"/>
          <w:highlight w:val="white"/>
        </w:rPr>
        <w:t>负数表示反转</w:t>
      </w:r>
    </w:p>
    <w:p w14:paraId="079F315A"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xml:space="preserve">// which : 0 </w:t>
      </w:r>
      <w:r>
        <w:rPr>
          <w:rFonts w:ascii="新宋体" w:eastAsia="新宋体" w:hAnsiTheme="minorHAnsi" w:cs="新宋体" w:hint="eastAsia"/>
          <w:color w:val="008000"/>
          <w:sz w:val="19"/>
          <w:szCs w:val="19"/>
          <w:highlight w:val="white"/>
        </w:rPr>
        <w:t>和</w:t>
      </w:r>
      <w:r>
        <w:rPr>
          <w:rFonts w:ascii="新宋体" w:eastAsia="新宋体" w:hAnsiTheme="minorHAnsi" w:cs="新宋体"/>
          <w:color w:val="008000"/>
          <w:sz w:val="19"/>
          <w:szCs w:val="19"/>
          <w:highlight w:val="white"/>
        </w:rPr>
        <w:t xml:space="preserve"> 1</w:t>
      </w:r>
      <w:r>
        <w:rPr>
          <w:rFonts w:ascii="新宋体" w:eastAsia="新宋体" w:hAnsiTheme="minorHAnsi" w:cs="新宋体" w:hint="eastAsia"/>
          <w:color w:val="008000"/>
          <w:sz w:val="19"/>
          <w:szCs w:val="19"/>
          <w:highlight w:val="white"/>
        </w:rPr>
        <w:t>，电机</w:t>
      </w:r>
      <w:r>
        <w:rPr>
          <w:rFonts w:ascii="新宋体" w:eastAsia="新宋体" w:hAnsiTheme="minorHAnsi" w:cs="新宋体"/>
          <w:color w:val="008000"/>
          <w:sz w:val="19"/>
          <w:szCs w:val="19"/>
          <w:highlight w:val="white"/>
        </w:rPr>
        <w:t xml:space="preserve"> 0</w:t>
      </w:r>
      <w:r>
        <w:rPr>
          <w:rFonts w:ascii="新宋体" w:eastAsia="新宋体" w:hAnsiTheme="minorHAnsi" w:cs="新宋体" w:hint="eastAsia"/>
          <w:color w:val="008000"/>
          <w:sz w:val="19"/>
          <w:szCs w:val="19"/>
          <w:highlight w:val="white"/>
        </w:rPr>
        <w:t>，</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电机</w:t>
      </w:r>
      <w:r>
        <w:rPr>
          <w:rFonts w:ascii="新宋体" w:eastAsia="新宋体" w:hAnsiTheme="minorHAnsi" w:cs="新宋体"/>
          <w:color w:val="008000"/>
          <w:sz w:val="19"/>
          <w:szCs w:val="19"/>
          <w:highlight w:val="white"/>
        </w:rPr>
        <w:t xml:space="preserve"> 1</w:t>
      </w:r>
    </w:p>
    <w:p w14:paraId="013506EA"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proofErr w:type="gramStart"/>
      <w:r>
        <w:rPr>
          <w:rFonts w:ascii="新宋体" w:eastAsia="新宋体" w:hAnsiTheme="minorHAnsi" w:cs="新宋体"/>
          <w:color w:val="0000FF"/>
          <w:sz w:val="19"/>
          <w:szCs w:val="19"/>
          <w:highlight w:val="white"/>
        </w:rPr>
        <w:t>void</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motoSpeedUpdata</w:t>
      </w:r>
      <w:proofErr w:type="spellEnd"/>
      <w:r>
        <w:rPr>
          <w:rFonts w:ascii="新宋体" w:eastAsia="新宋体" w:hAnsiTheme="minorHAnsi" w:cs="新宋体"/>
          <w:color w:val="000000"/>
          <w:sz w:val="19"/>
          <w:szCs w:val="19"/>
          <w:highlight w:val="white"/>
        </w:rPr>
        <w:t>(int16_t speed, uint8_t which){</w:t>
      </w:r>
    </w:p>
    <w:p w14:paraId="6A5701D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uint16_t</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speedTemp</w:t>
      </w:r>
      <w:proofErr w:type="spellEnd"/>
      <w:r>
        <w:rPr>
          <w:rFonts w:ascii="新宋体" w:eastAsia="新宋体" w:hAnsiTheme="minorHAnsi" w:cs="新宋体"/>
          <w:color w:val="000000"/>
          <w:sz w:val="19"/>
          <w:szCs w:val="19"/>
          <w:highlight w:val="white"/>
        </w:rPr>
        <w:t xml:space="preserve"> = 0;</w:t>
      </w:r>
    </w:p>
    <w:p w14:paraId="26EE9636"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speed &gt; 1000){</w:t>
      </w:r>
    </w:p>
    <w:p w14:paraId="2A055349"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speed</w:t>
      </w:r>
      <w:proofErr w:type="gramEnd"/>
      <w:r>
        <w:rPr>
          <w:rFonts w:ascii="新宋体" w:eastAsia="新宋体" w:hAnsiTheme="minorHAnsi" w:cs="新宋体"/>
          <w:color w:val="000000"/>
          <w:sz w:val="19"/>
          <w:szCs w:val="19"/>
          <w:highlight w:val="white"/>
        </w:rPr>
        <w:t xml:space="preserve"> = 1000;</w:t>
      </w:r>
    </w:p>
    <w:p w14:paraId="2958DDCE"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5141E9D9"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speed &lt; -1000){</w:t>
      </w:r>
    </w:p>
    <w:p w14:paraId="68B504A5"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speed</w:t>
      </w:r>
      <w:proofErr w:type="gramEnd"/>
      <w:r>
        <w:rPr>
          <w:rFonts w:ascii="新宋体" w:eastAsia="新宋体" w:hAnsiTheme="minorHAnsi" w:cs="新宋体"/>
          <w:color w:val="000000"/>
          <w:sz w:val="19"/>
          <w:szCs w:val="19"/>
          <w:highlight w:val="white"/>
        </w:rPr>
        <w:t xml:space="preserve"> = -1000;</w:t>
      </w:r>
    </w:p>
    <w:p w14:paraId="03800D7B"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6291CB7F"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switch</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which){</w:t>
      </w:r>
    </w:p>
    <w:p w14:paraId="0E38C099"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case</w:t>
      </w:r>
      <w:proofErr w:type="gramEnd"/>
      <w:r>
        <w:rPr>
          <w:rFonts w:ascii="新宋体" w:eastAsia="新宋体" w:hAnsiTheme="minorHAnsi" w:cs="新宋体"/>
          <w:color w:val="000000"/>
          <w:sz w:val="19"/>
          <w:szCs w:val="19"/>
          <w:highlight w:val="white"/>
        </w:rPr>
        <w:t xml:space="preserve"> 0:</w:t>
      </w:r>
    </w:p>
    <w:p w14:paraId="324171EB"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speed &lt; 0){</w:t>
      </w:r>
    </w:p>
    <w:p w14:paraId="13BC110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speedTemp</w:t>
      </w:r>
      <w:proofErr w:type="spellEnd"/>
      <w:proofErr w:type="gramEnd"/>
      <w:r>
        <w:rPr>
          <w:rFonts w:ascii="新宋体" w:eastAsia="新宋体" w:hAnsiTheme="minorHAnsi" w:cs="新宋体"/>
          <w:color w:val="000000"/>
          <w:sz w:val="19"/>
          <w:szCs w:val="19"/>
          <w:highlight w:val="white"/>
        </w:rPr>
        <w:t xml:space="preserve"> = - speed;</w:t>
      </w:r>
    </w:p>
    <w:p w14:paraId="30E5E60D"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tim3PwmSetDutyCycle(</w:t>
      </w:r>
      <w:proofErr w:type="spellStart"/>
      <w:proofErr w:type="gramEnd"/>
      <w:r>
        <w:rPr>
          <w:rFonts w:ascii="新宋体" w:eastAsia="新宋体" w:hAnsiTheme="minorHAnsi" w:cs="新宋体"/>
          <w:color w:val="000000"/>
          <w:sz w:val="19"/>
          <w:szCs w:val="19"/>
          <w:highlight w:val="white"/>
        </w:rPr>
        <w:t>speedTemp</w:t>
      </w:r>
      <w:proofErr w:type="spellEnd"/>
      <w:r>
        <w:rPr>
          <w:rFonts w:ascii="新宋体" w:eastAsia="新宋体" w:hAnsiTheme="minorHAnsi" w:cs="新宋体"/>
          <w:color w:val="000000"/>
          <w:sz w:val="19"/>
          <w:szCs w:val="19"/>
          <w:highlight w:val="white"/>
        </w:rPr>
        <w:t>, 1);</w:t>
      </w:r>
    </w:p>
    <w:p w14:paraId="7EB75683"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tim3PwmSetDutyCycle(</w:t>
      </w:r>
      <w:proofErr w:type="gramEnd"/>
      <w:r>
        <w:rPr>
          <w:rFonts w:ascii="新宋体" w:eastAsia="新宋体" w:hAnsiTheme="minorHAnsi" w:cs="新宋体"/>
          <w:color w:val="000000"/>
          <w:sz w:val="19"/>
          <w:szCs w:val="19"/>
          <w:highlight w:val="white"/>
        </w:rPr>
        <w:t>0, 2);</w:t>
      </w:r>
    </w:p>
    <w:p w14:paraId="5A7EDEF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 xml:space="preserve">} </w:t>
      </w:r>
      <w:r>
        <w:rPr>
          <w:rFonts w:ascii="新宋体" w:eastAsia="新宋体" w:hAnsiTheme="minorHAnsi" w:cs="新宋体"/>
          <w:color w:val="0000FF"/>
          <w:sz w:val="19"/>
          <w:szCs w:val="19"/>
          <w:highlight w:val="white"/>
        </w:rPr>
        <w:t>else</w:t>
      </w:r>
      <w:r>
        <w:rPr>
          <w:rFonts w:ascii="新宋体" w:eastAsia="新宋体" w:hAnsiTheme="minorHAnsi" w:cs="新宋体"/>
          <w:color w:val="000000"/>
          <w:sz w:val="19"/>
          <w:szCs w:val="19"/>
          <w:highlight w:val="white"/>
        </w:rPr>
        <w:t xml:space="preserve"> {</w:t>
      </w:r>
    </w:p>
    <w:p w14:paraId="503CA1D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tim3PwmSetDutyCycle(</w:t>
      </w:r>
      <w:proofErr w:type="gramEnd"/>
      <w:r>
        <w:rPr>
          <w:rFonts w:ascii="新宋体" w:eastAsia="新宋体" w:hAnsiTheme="minorHAnsi" w:cs="新宋体"/>
          <w:color w:val="000000"/>
          <w:sz w:val="19"/>
          <w:szCs w:val="19"/>
          <w:highlight w:val="white"/>
        </w:rPr>
        <w:t>0, 1);</w:t>
      </w:r>
    </w:p>
    <w:p w14:paraId="4119957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tim3PwmSetDutyCycle(</w:t>
      </w:r>
      <w:proofErr w:type="gramEnd"/>
      <w:r>
        <w:rPr>
          <w:rFonts w:ascii="新宋体" w:eastAsia="新宋体" w:hAnsiTheme="minorHAnsi" w:cs="新宋体"/>
          <w:color w:val="000000"/>
          <w:sz w:val="19"/>
          <w:szCs w:val="19"/>
          <w:highlight w:val="white"/>
        </w:rPr>
        <w:t>speed, 2);</w:t>
      </w:r>
    </w:p>
    <w:p w14:paraId="0D87C05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2BEA6F5F"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break</w:t>
      </w:r>
      <w:proofErr w:type="gramEnd"/>
      <w:r>
        <w:rPr>
          <w:rFonts w:ascii="新宋体" w:eastAsia="新宋体" w:hAnsiTheme="minorHAnsi" w:cs="新宋体"/>
          <w:color w:val="000000"/>
          <w:sz w:val="19"/>
          <w:szCs w:val="19"/>
          <w:highlight w:val="white"/>
        </w:rPr>
        <w:t>;</w:t>
      </w:r>
    </w:p>
    <w:p w14:paraId="5BBF57F7"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
    <w:p w14:paraId="569E915F"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case</w:t>
      </w:r>
      <w:proofErr w:type="gramEnd"/>
      <w:r>
        <w:rPr>
          <w:rFonts w:ascii="新宋体" w:eastAsia="新宋体" w:hAnsiTheme="minorHAnsi" w:cs="新宋体"/>
          <w:color w:val="000000"/>
          <w:sz w:val="19"/>
          <w:szCs w:val="19"/>
          <w:highlight w:val="white"/>
        </w:rPr>
        <w:t xml:space="preserve"> 1:</w:t>
      </w:r>
    </w:p>
    <w:p w14:paraId="1C3BBFE8"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speed &lt; 0){</w:t>
      </w:r>
    </w:p>
    <w:p w14:paraId="3B3DEB51"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lastRenderedPageBreak/>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speedTemp</w:t>
      </w:r>
      <w:proofErr w:type="spellEnd"/>
      <w:proofErr w:type="gramEnd"/>
      <w:r>
        <w:rPr>
          <w:rFonts w:ascii="新宋体" w:eastAsia="新宋体" w:hAnsiTheme="minorHAnsi" w:cs="新宋体"/>
          <w:color w:val="000000"/>
          <w:sz w:val="19"/>
          <w:szCs w:val="19"/>
          <w:highlight w:val="white"/>
        </w:rPr>
        <w:t xml:space="preserve"> = - speed;</w:t>
      </w:r>
    </w:p>
    <w:p w14:paraId="51795991"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tim5PwmSetDutyCycle(</w:t>
      </w:r>
      <w:proofErr w:type="spellStart"/>
      <w:proofErr w:type="gramEnd"/>
      <w:r>
        <w:rPr>
          <w:rFonts w:ascii="新宋体" w:eastAsia="新宋体" w:hAnsiTheme="minorHAnsi" w:cs="新宋体"/>
          <w:color w:val="000000"/>
          <w:sz w:val="19"/>
          <w:szCs w:val="19"/>
          <w:highlight w:val="white"/>
        </w:rPr>
        <w:t>speedTemp</w:t>
      </w:r>
      <w:proofErr w:type="spellEnd"/>
      <w:r>
        <w:rPr>
          <w:rFonts w:ascii="新宋体" w:eastAsia="新宋体" w:hAnsiTheme="minorHAnsi" w:cs="新宋体"/>
          <w:color w:val="000000"/>
          <w:sz w:val="19"/>
          <w:szCs w:val="19"/>
          <w:highlight w:val="white"/>
        </w:rPr>
        <w:t>, 1);</w:t>
      </w:r>
    </w:p>
    <w:p w14:paraId="376DF308"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tim5PwmSetDutyCycle(</w:t>
      </w:r>
      <w:proofErr w:type="gramEnd"/>
      <w:r>
        <w:rPr>
          <w:rFonts w:ascii="新宋体" w:eastAsia="新宋体" w:hAnsiTheme="minorHAnsi" w:cs="新宋体"/>
          <w:color w:val="000000"/>
          <w:sz w:val="19"/>
          <w:szCs w:val="19"/>
          <w:highlight w:val="white"/>
        </w:rPr>
        <w:t>0, 2);</w:t>
      </w:r>
    </w:p>
    <w:p w14:paraId="10114E34"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 xml:space="preserve">} </w:t>
      </w:r>
      <w:r>
        <w:rPr>
          <w:rFonts w:ascii="新宋体" w:eastAsia="新宋体" w:hAnsiTheme="minorHAnsi" w:cs="新宋体"/>
          <w:color w:val="0000FF"/>
          <w:sz w:val="19"/>
          <w:szCs w:val="19"/>
          <w:highlight w:val="white"/>
        </w:rPr>
        <w:t>else</w:t>
      </w:r>
      <w:r>
        <w:rPr>
          <w:rFonts w:ascii="新宋体" w:eastAsia="新宋体" w:hAnsiTheme="minorHAnsi" w:cs="新宋体"/>
          <w:color w:val="000000"/>
          <w:sz w:val="19"/>
          <w:szCs w:val="19"/>
          <w:highlight w:val="white"/>
        </w:rPr>
        <w:t xml:space="preserve"> {</w:t>
      </w:r>
    </w:p>
    <w:p w14:paraId="02F1E1A2"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tim5PwmSetDutyCycle(</w:t>
      </w:r>
      <w:proofErr w:type="gramEnd"/>
      <w:r>
        <w:rPr>
          <w:rFonts w:ascii="新宋体" w:eastAsia="新宋体" w:hAnsiTheme="minorHAnsi" w:cs="新宋体"/>
          <w:color w:val="000000"/>
          <w:sz w:val="19"/>
          <w:szCs w:val="19"/>
          <w:highlight w:val="white"/>
        </w:rPr>
        <w:t>0, 1);</w:t>
      </w:r>
    </w:p>
    <w:p w14:paraId="1469B4EF"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tim5PwmSetDutyCycle(</w:t>
      </w:r>
      <w:proofErr w:type="gramEnd"/>
      <w:r>
        <w:rPr>
          <w:rFonts w:ascii="新宋体" w:eastAsia="新宋体" w:hAnsiTheme="minorHAnsi" w:cs="新宋体"/>
          <w:color w:val="000000"/>
          <w:sz w:val="19"/>
          <w:szCs w:val="19"/>
          <w:highlight w:val="white"/>
        </w:rPr>
        <w:t>speed, 2);</w:t>
      </w:r>
    </w:p>
    <w:p w14:paraId="364EE754"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0C0D5C55"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break</w:t>
      </w:r>
      <w:proofErr w:type="gramEnd"/>
      <w:r>
        <w:rPr>
          <w:rFonts w:ascii="新宋体" w:eastAsia="新宋体" w:hAnsiTheme="minorHAnsi" w:cs="新宋体"/>
          <w:color w:val="000000"/>
          <w:sz w:val="19"/>
          <w:szCs w:val="19"/>
          <w:highlight w:val="white"/>
        </w:rPr>
        <w:t>;</w:t>
      </w:r>
    </w:p>
    <w:p w14:paraId="779BE20C" w14:textId="77777777" w:rsidR="0021269A" w:rsidRDefault="0021269A" w:rsidP="0021269A">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323BD6E7" w14:textId="77777777" w:rsidR="0021269A" w:rsidRPr="00B645C1" w:rsidRDefault="0021269A" w:rsidP="0021269A">
      <w:pPr>
        <w:rPr>
          <w:rFonts w:ascii="新宋体" w:eastAsia="新宋体" w:hAnsiTheme="minorHAnsi" w:cs="新宋体"/>
          <w:color w:val="000000"/>
          <w:sz w:val="19"/>
          <w:szCs w:val="19"/>
        </w:rPr>
      </w:pPr>
      <w:r>
        <w:rPr>
          <w:rFonts w:ascii="新宋体" w:eastAsia="新宋体" w:hAnsiTheme="minorHAnsi" w:cs="新宋体"/>
          <w:color w:val="000000"/>
          <w:sz w:val="19"/>
          <w:szCs w:val="19"/>
          <w:highlight w:val="white"/>
        </w:rPr>
        <w:t>}</w:t>
      </w:r>
    </w:p>
    <w:p w14:paraId="3CB02F2A" w14:textId="77777777" w:rsidR="002E2FC6" w:rsidRDefault="00922F0E" w:rsidP="002E2FC6">
      <w:pPr>
        <w:pStyle w:val="2"/>
      </w:pPr>
      <w:bookmarkStart w:id="26" w:name="_Toc513989951"/>
      <w:r>
        <w:rPr>
          <w:rFonts w:hint="eastAsia"/>
        </w:rPr>
        <w:t>应用</w:t>
      </w:r>
      <w:r w:rsidR="00144E76">
        <w:rPr>
          <w:rFonts w:hint="eastAsia"/>
        </w:rPr>
        <w:t>层程序设计</w:t>
      </w:r>
      <w:bookmarkEnd w:id="26"/>
    </w:p>
    <w:p w14:paraId="4E0E3087" w14:textId="77777777" w:rsidR="00813F7D" w:rsidRPr="00813F7D" w:rsidRDefault="00813F7D" w:rsidP="00654062">
      <w:pPr>
        <w:pStyle w:val="ae"/>
      </w:pPr>
      <w:r>
        <w:t>应用层由两个模块组成</w:t>
      </w:r>
      <w:r w:rsidR="00263A96">
        <w:rPr>
          <w:rFonts w:hint="eastAsia"/>
        </w:rPr>
        <w:t>。</w:t>
      </w:r>
      <w:r w:rsidR="00363D6F">
        <w:t>Control</w:t>
      </w:r>
      <w:r>
        <w:t>负责小区滚动控制和系统控制</w:t>
      </w:r>
      <w:r w:rsidR="00363D6F">
        <w:rPr>
          <w:rFonts w:hint="eastAsia"/>
        </w:rPr>
        <w:t>。</w:t>
      </w:r>
      <w:r>
        <w:t>Display</w:t>
      </w:r>
      <w:r>
        <w:t>模块</w:t>
      </w:r>
      <w:r w:rsidR="009C2E72">
        <w:t>负责</w:t>
      </w:r>
      <w:r w:rsidR="00253FC4">
        <w:t>在液晶屏上</w:t>
      </w:r>
      <w:r w:rsidR="009C2E72">
        <w:t>显示运行时的相关信息</w:t>
      </w:r>
      <w:r>
        <w:rPr>
          <w:rFonts w:hint="eastAsia"/>
        </w:rPr>
        <w:t>。</w:t>
      </w:r>
    </w:p>
    <w:p w14:paraId="116895D2" w14:textId="77777777" w:rsidR="002E2FC6" w:rsidRDefault="00144E76" w:rsidP="000C6D3B">
      <w:pPr>
        <w:pStyle w:val="3"/>
      </w:pPr>
      <w:bookmarkStart w:id="27" w:name="_Toc513989952"/>
      <w:r>
        <w:rPr>
          <w:rFonts w:hint="eastAsia"/>
        </w:rPr>
        <w:t>系统控制程序</w:t>
      </w:r>
      <w:bookmarkEnd w:id="27"/>
    </w:p>
    <w:p w14:paraId="7448468B" w14:textId="77777777" w:rsidR="008F0508" w:rsidRDefault="00F613ED" w:rsidP="00654062">
      <w:pPr>
        <w:pStyle w:val="ae"/>
      </w:pPr>
      <w:r>
        <w:t>系统控制部分主要有两个功能</w:t>
      </w:r>
      <w:r>
        <w:rPr>
          <w:rFonts w:hint="eastAsia"/>
        </w:rPr>
        <w:t>：</w:t>
      </w:r>
      <w:r>
        <w:rPr>
          <w:rFonts w:hint="eastAsia"/>
        </w:rPr>
        <w:t>1</w:t>
      </w:r>
      <w:r>
        <w:rPr>
          <w:rFonts w:hint="eastAsia"/>
        </w:rPr>
        <w:t>、</w:t>
      </w:r>
      <w:r w:rsidR="008F0508">
        <w:t>通过按键控制板球系统的功能切换</w:t>
      </w:r>
      <w:r w:rsidR="008F0508">
        <w:rPr>
          <w:rFonts w:hint="eastAsia"/>
        </w:rPr>
        <w:t>、</w:t>
      </w:r>
      <w:r w:rsidR="008F0508">
        <w:t>调整参数</w:t>
      </w:r>
      <w:r w:rsidR="005A15B2">
        <w:rPr>
          <w:rFonts w:hint="eastAsia"/>
        </w:rPr>
        <w:t>等。</w:t>
      </w:r>
      <w:r w:rsidR="00292CC3">
        <w:rPr>
          <w:rFonts w:hint="eastAsia"/>
        </w:rPr>
        <w:t>2</w:t>
      </w:r>
      <w:r w:rsidR="00292CC3">
        <w:rPr>
          <w:rFonts w:hint="eastAsia"/>
        </w:rPr>
        <w:t>、使用控制小球按设定的方式滚动。</w:t>
      </w:r>
      <w:r w:rsidR="00010522">
        <w:rPr>
          <w:rFonts w:hint="eastAsia"/>
        </w:rPr>
        <w:t>为了方便统一管理设计了以下数据结构。</w:t>
      </w:r>
    </w:p>
    <w:p w14:paraId="13C7379D"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proofErr w:type="spellStart"/>
      <w:proofErr w:type="gramStart"/>
      <w:r>
        <w:rPr>
          <w:rFonts w:ascii="新宋体" w:eastAsia="新宋体" w:hAnsiTheme="minorHAnsi" w:cs="新宋体"/>
          <w:color w:val="0000FF"/>
          <w:sz w:val="19"/>
          <w:szCs w:val="19"/>
          <w:highlight w:val="white"/>
        </w:rPr>
        <w:t>typedef</w:t>
      </w:r>
      <w:proofErr w:type="spellEnd"/>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FF"/>
          <w:sz w:val="19"/>
          <w:szCs w:val="19"/>
          <w:highlight w:val="white"/>
        </w:rPr>
        <w:t>struct</w:t>
      </w:r>
      <w:proofErr w:type="spellEnd"/>
    </w:p>
    <w:p w14:paraId="5CAD31EA"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7B60BA77"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xCtrl_mea</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左边速度</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测量</w:t>
      </w:r>
    </w:p>
    <w:p w14:paraId="48DE6CFA"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yCtrl_mea</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w:t>
      </w:r>
      <w:r>
        <w:rPr>
          <w:rFonts w:ascii="新宋体" w:eastAsia="新宋体" w:hAnsiTheme="minorHAnsi" w:cs="新宋体" w:hint="eastAsia"/>
          <w:color w:val="008000"/>
          <w:sz w:val="19"/>
          <w:szCs w:val="19"/>
          <w:highlight w:val="white"/>
        </w:rPr>
        <w:t>右边速度</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测量</w:t>
      </w:r>
    </w:p>
    <w:p w14:paraId="18079581"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xCtrl_exp</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w:t>
      </w:r>
      <w:r>
        <w:rPr>
          <w:rFonts w:ascii="新宋体" w:eastAsia="新宋体" w:hAnsiTheme="minorHAnsi" w:cs="新宋体" w:hint="eastAsia"/>
          <w:color w:val="008000"/>
          <w:sz w:val="19"/>
          <w:szCs w:val="19"/>
          <w:highlight w:val="white"/>
        </w:rPr>
        <w:t>左边速度</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期望</w:t>
      </w:r>
    </w:p>
    <w:p w14:paraId="75FF31CE"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yCtrl_exp</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右边速度</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期望</w:t>
      </w:r>
    </w:p>
    <w:p w14:paraId="5A2691AA"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
    <w:p w14:paraId="14AEFAE8"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xCtrlOut</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左边速度输出</w:t>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单位</w:t>
      </w:r>
      <w:r>
        <w:rPr>
          <w:rFonts w:ascii="新宋体" w:eastAsia="新宋体" w:hAnsiTheme="minorHAnsi" w:cs="新宋体"/>
          <w:color w:val="008000"/>
          <w:sz w:val="19"/>
          <w:szCs w:val="19"/>
          <w:highlight w:val="white"/>
        </w:rPr>
        <w:t xml:space="preserve"> m/s</w:t>
      </w:r>
    </w:p>
    <w:p w14:paraId="17DC4916"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yCtrlOut</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右边速度输出</w:t>
      </w:r>
    </w:p>
    <w:p w14:paraId="78EC8A4F"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
    <w:p w14:paraId="2582F72E"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pitch;</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角度</w:t>
      </w:r>
    </w:p>
    <w:p w14:paraId="2C516A91"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roll;</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角度</w:t>
      </w:r>
    </w:p>
    <w:p w14:paraId="4A7201C2"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zeroPitch</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水平角度</w:t>
      </w:r>
      <w:r>
        <w:rPr>
          <w:rFonts w:ascii="新宋体" w:eastAsia="新宋体" w:hAnsiTheme="minorHAnsi" w:cs="新宋体"/>
          <w:color w:val="008000"/>
          <w:sz w:val="19"/>
          <w:szCs w:val="19"/>
          <w:highlight w:val="white"/>
        </w:rPr>
        <w:t xml:space="preserve"> </w:t>
      </w:r>
    </w:p>
    <w:p w14:paraId="12BA5B74"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float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zeroRoll</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水平角度</w:t>
      </w:r>
    </w:p>
    <w:p w14:paraId="12531ACE"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uint16_t</w:t>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ballPosition</w:t>
      </w:r>
      <w:proofErr w:type="spellEnd"/>
      <w:r>
        <w:rPr>
          <w:rFonts w:ascii="新宋体" w:eastAsia="新宋体" w:hAnsiTheme="minorHAnsi" w:cs="新宋体"/>
          <w:color w:val="000000"/>
          <w:sz w:val="19"/>
          <w:szCs w:val="19"/>
          <w:highlight w:val="white"/>
        </w:rPr>
        <w:t>[2];</w:t>
      </w:r>
      <w:r>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小球的位置</w:t>
      </w:r>
      <w:r>
        <w:rPr>
          <w:rFonts w:ascii="新宋体" w:eastAsia="新宋体" w:hAnsiTheme="minorHAnsi" w:cs="新宋体"/>
          <w:color w:val="008000"/>
          <w:sz w:val="19"/>
          <w:szCs w:val="19"/>
          <w:highlight w:val="white"/>
        </w:rPr>
        <w:t xml:space="preserve"> </w:t>
      </w:r>
      <w:r>
        <w:rPr>
          <w:rFonts w:ascii="新宋体" w:eastAsia="新宋体" w:hAnsiTheme="minorHAnsi" w:cs="新宋体"/>
          <w:color w:val="008000"/>
          <w:sz w:val="19"/>
          <w:szCs w:val="19"/>
          <w:highlight w:val="white"/>
        </w:rPr>
        <w:tab/>
      </w:r>
      <w:r>
        <w:rPr>
          <w:rFonts w:ascii="新宋体" w:eastAsia="新宋体" w:hAnsiTheme="minorHAnsi" w:cs="新宋体"/>
          <w:color w:val="008000"/>
          <w:sz w:val="19"/>
          <w:szCs w:val="19"/>
          <w:highlight w:val="white"/>
        </w:rPr>
        <w:tab/>
      </w:r>
      <w:r>
        <w:rPr>
          <w:rFonts w:ascii="新宋体" w:eastAsia="新宋体" w:hAnsiTheme="minorHAnsi" w:cs="新宋体"/>
          <w:color w:val="008000"/>
          <w:sz w:val="19"/>
          <w:szCs w:val="19"/>
          <w:highlight w:val="white"/>
        </w:rPr>
        <w:tab/>
      </w:r>
    </w:p>
    <w:p w14:paraId="19380404"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uint16_t</w:t>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centrePosition</w:t>
      </w:r>
      <w:proofErr w:type="spellEnd"/>
      <w:r>
        <w:rPr>
          <w:rFonts w:ascii="新宋体" w:eastAsia="新宋体" w:hAnsiTheme="minorHAnsi" w:cs="新宋体"/>
          <w:color w:val="000000"/>
          <w:sz w:val="19"/>
          <w:szCs w:val="19"/>
          <w:highlight w:val="white"/>
        </w:rPr>
        <w:t>[2];</w:t>
      </w:r>
      <w:r>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proofErr w:type="gramStart"/>
      <w:r>
        <w:rPr>
          <w:rFonts w:ascii="新宋体" w:eastAsia="新宋体" w:hAnsiTheme="minorHAnsi" w:cs="新宋体" w:hint="eastAsia"/>
          <w:color w:val="008000"/>
          <w:sz w:val="19"/>
          <w:szCs w:val="19"/>
          <w:highlight w:val="white"/>
        </w:rPr>
        <w:t>板中心</w:t>
      </w:r>
      <w:proofErr w:type="gramEnd"/>
      <w:r>
        <w:rPr>
          <w:rFonts w:ascii="新宋体" w:eastAsia="新宋体" w:hAnsiTheme="minorHAnsi" w:cs="新宋体" w:hint="eastAsia"/>
          <w:color w:val="008000"/>
          <w:sz w:val="19"/>
          <w:szCs w:val="19"/>
          <w:highlight w:val="white"/>
        </w:rPr>
        <w:t>位置</w:t>
      </w:r>
      <w:r>
        <w:rPr>
          <w:rFonts w:ascii="新宋体" w:eastAsia="新宋体" w:hAnsiTheme="minorHAnsi" w:cs="新宋体"/>
          <w:color w:val="008000"/>
          <w:sz w:val="19"/>
          <w:szCs w:val="19"/>
          <w:highlight w:val="white"/>
        </w:rPr>
        <w:tab/>
      </w:r>
    </w:p>
    <w:p w14:paraId="14FEC341"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
    <w:p w14:paraId="0C955821"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 xml:space="preserve">uint16_t  </w:t>
      </w:r>
      <w:r>
        <w:rPr>
          <w:rFonts w:ascii="新宋体" w:eastAsia="新宋体" w:hAnsiTheme="minorHAnsi" w:cs="新宋体"/>
          <w:color w:val="000000"/>
          <w:sz w:val="19"/>
          <w:szCs w:val="19"/>
          <w:highlight w:val="white"/>
        </w:rPr>
        <w:tab/>
        <w:t>thro;</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油门</w:t>
      </w:r>
    </w:p>
    <w:p w14:paraId="5862905A"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bool</w:t>
      </w:r>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start;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开始？</w:t>
      </w:r>
    </w:p>
    <w:p w14:paraId="5848A688"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 xml:space="preserve">uint8_t </w:t>
      </w:r>
      <w:r>
        <w:rPr>
          <w:rFonts w:ascii="新宋体" w:eastAsia="新宋体" w:hAnsiTheme="minorHAnsi" w:cs="新宋体"/>
          <w:color w:val="000000"/>
          <w:sz w:val="19"/>
          <w:szCs w:val="19"/>
          <w:highlight w:val="white"/>
        </w:rPr>
        <w:tab/>
        <w:t>item;</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项目</w:t>
      </w:r>
    </w:p>
    <w:p w14:paraId="7629A770"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uint8_t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state;</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状态</w:t>
      </w:r>
    </w:p>
    <w:p w14:paraId="37097371"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bool</w:t>
      </w:r>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needRst</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一些状态初始化</w:t>
      </w:r>
    </w:p>
    <w:p w14:paraId="009E845B" w14:textId="77777777" w:rsidR="00FC2BD9" w:rsidRDefault="00FC2BD9" w:rsidP="00FC2BD9">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FF"/>
          <w:sz w:val="19"/>
          <w:szCs w:val="19"/>
          <w:highlight w:val="white"/>
        </w:rPr>
        <w:t>bool</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haveCalCooldinate</w:t>
      </w:r>
      <w:proofErr w:type="spellEnd"/>
      <w:r>
        <w:rPr>
          <w:rFonts w:ascii="新宋体" w:eastAsia="新宋体" w:hAnsiTheme="minorHAnsi" w:cs="新宋体"/>
          <w:color w:val="000000"/>
          <w:sz w:val="19"/>
          <w:szCs w:val="19"/>
          <w:highlight w:val="white"/>
        </w:rPr>
        <w:t>;</w:t>
      </w:r>
      <w:r>
        <w:rPr>
          <w:rFonts w:ascii="新宋体" w:eastAsia="新宋体" w:hAnsiTheme="minorHAnsi" w:cs="新宋体"/>
          <w:color w:val="000000"/>
          <w:sz w:val="19"/>
          <w:szCs w:val="19"/>
          <w:highlight w:val="white"/>
        </w:rPr>
        <w:tab/>
      </w:r>
      <w:r w:rsidR="007B51D5">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是否已经校准坐标</w:t>
      </w:r>
    </w:p>
    <w:p w14:paraId="5C48436A" w14:textId="77777777" w:rsidR="00FC2BD9" w:rsidRDefault="00FC2BD9" w:rsidP="00FC2BD9">
      <w:pPr>
        <w:rPr>
          <w:rFonts w:ascii="新宋体" w:eastAsia="新宋体" w:hAnsiTheme="minorHAnsi" w:cs="新宋体"/>
          <w:color w:val="000000"/>
          <w:sz w:val="19"/>
          <w:szCs w:val="19"/>
        </w:rPr>
      </w:pPr>
      <w:r>
        <w:rPr>
          <w:rFonts w:ascii="新宋体" w:eastAsia="新宋体" w:hAnsiTheme="minorHAnsi" w:cs="新宋体"/>
          <w:color w:val="000000"/>
          <w:sz w:val="19"/>
          <w:szCs w:val="19"/>
          <w:highlight w:val="white"/>
        </w:rPr>
        <w:lastRenderedPageBreak/>
        <w:t xml:space="preserve">} </w:t>
      </w:r>
      <w:proofErr w:type="spellStart"/>
      <w:r>
        <w:rPr>
          <w:rFonts w:ascii="新宋体" w:eastAsia="新宋体" w:hAnsiTheme="minorHAnsi" w:cs="新宋体"/>
          <w:color w:val="000000"/>
          <w:sz w:val="19"/>
          <w:szCs w:val="19"/>
          <w:highlight w:val="white"/>
        </w:rPr>
        <w:t>systemControl_t</w:t>
      </w:r>
      <w:proofErr w:type="spellEnd"/>
      <w:r>
        <w:rPr>
          <w:rFonts w:ascii="新宋体" w:eastAsia="新宋体" w:hAnsiTheme="minorHAnsi" w:cs="新宋体"/>
          <w:color w:val="000000"/>
          <w:sz w:val="19"/>
          <w:szCs w:val="19"/>
          <w:highlight w:val="white"/>
        </w:rPr>
        <w:t>;</w:t>
      </w:r>
    </w:p>
    <w:p w14:paraId="5B4F27BA" w14:textId="77777777" w:rsidR="00654062" w:rsidRPr="0023787D" w:rsidRDefault="00654062" w:rsidP="0023787D">
      <w:pPr>
        <w:pStyle w:val="ae"/>
      </w:pPr>
      <w:r w:rsidRPr="0023787D">
        <w:t>将控制程序的两个功能总结为两个函数</w:t>
      </w:r>
      <w:r w:rsidRPr="0023787D">
        <w:rPr>
          <w:rFonts w:hint="eastAsia"/>
        </w:rPr>
        <w:t>，</w:t>
      </w:r>
      <w:r w:rsidRPr="0023787D">
        <w:t>工作与主循环之中</w:t>
      </w:r>
      <w:r w:rsidRPr="0023787D">
        <w:rPr>
          <w:rFonts w:hint="eastAsia"/>
        </w:rPr>
        <w:t>，</w:t>
      </w:r>
      <w:r w:rsidRPr="0023787D">
        <w:t>如下图</w:t>
      </w:r>
      <w:r w:rsidR="00202829">
        <w:rPr>
          <w:rFonts w:hint="eastAsia"/>
        </w:rPr>
        <w:t>3</w:t>
      </w:r>
      <w:r w:rsidR="00202829">
        <w:t>.3</w:t>
      </w:r>
      <w:r w:rsidRPr="0023787D">
        <w:t>所示</w:t>
      </w:r>
      <w:r w:rsidRPr="0023787D">
        <w:rPr>
          <w:rFonts w:hint="eastAsia"/>
        </w:rPr>
        <w:t>，</w:t>
      </w:r>
      <w:r w:rsidRPr="0023787D">
        <w:t>其中</w:t>
      </w:r>
      <w:proofErr w:type="spellStart"/>
      <w:r w:rsidRPr="0023787D">
        <w:t>systemCtrl</w:t>
      </w:r>
      <w:proofErr w:type="spellEnd"/>
      <w:r w:rsidRPr="0023787D">
        <w:t>()</w:t>
      </w:r>
      <w:r w:rsidRPr="0023787D">
        <w:t>函数</w:t>
      </w:r>
      <w:r w:rsidRPr="0023787D">
        <w:rPr>
          <w:rFonts w:hint="eastAsia"/>
        </w:rPr>
        <w:t>通过按键设置系统所要执行的功能</w:t>
      </w:r>
      <w:r w:rsidR="0023787D">
        <w:rPr>
          <w:rFonts w:hint="eastAsia"/>
        </w:rPr>
        <w:t>，并将相关信息保存于上述结构体中</w:t>
      </w:r>
      <w:r w:rsidRPr="0023787D">
        <w:rPr>
          <w:rFonts w:hint="eastAsia"/>
        </w:rPr>
        <w:t>，</w:t>
      </w:r>
      <w:proofErr w:type="spellStart"/>
      <w:r w:rsidRPr="0023787D">
        <w:rPr>
          <w:rFonts w:hint="eastAsia"/>
        </w:rPr>
        <w:t>ball</w:t>
      </w:r>
      <w:r w:rsidRPr="0023787D">
        <w:t>MoveCtrl</w:t>
      </w:r>
      <w:proofErr w:type="spellEnd"/>
      <w:r w:rsidRPr="0023787D">
        <w:t>()</w:t>
      </w:r>
      <w:r w:rsidRPr="0023787D">
        <w:t>函数</w:t>
      </w:r>
      <w:r w:rsidRPr="0023787D">
        <w:rPr>
          <w:rFonts w:hint="eastAsia"/>
        </w:rPr>
        <w:t>根据所设置的功能对小球进行滚动控制。</w:t>
      </w:r>
    </w:p>
    <w:p w14:paraId="06B3F74C" w14:textId="77777777" w:rsidR="00654062" w:rsidRDefault="00654062" w:rsidP="00202829">
      <w:pPr>
        <w:jc w:val="center"/>
      </w:pPr>
      <w:r>
        <w:rPr>
          <w:noProof/>
        </w:rPr>
        <w:drawing>
          <wp:inline distT="0" distB="0" distL="0" distR="0" wp14:anchorId="0C591CA3" wp14:editId="51AC5754">
            <wp:extent cx="2438400" cy="2831691"/>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3329" cy="2837415"/>
                    </a:xfrm>
                    <a:prstGeom prst="rect">
                      <a:avLst/>
                    </a:prstGeom>
                  </pic:spPr>
                </pic:pic>
              </a:graphicData>
            </a:graphic>
          </wp:inline>
        </w:drawing>
      </w:r>
    </w:p>
    <w:p w14:paraId="4122C13A" w14:textId="77777777" w:rsidR="00202829" w:rsidRPr="008F0508" w:rsidRDefault="00202829" w:rsidP="00202829">
      <w:pPr>
        <w:jc w:val="center"/>
      </w:pPr>
      <w:r>
        <w:t>图</w:t>
      </w:r>
      <w:r>
        <w:rPr>
          <w:rFonts w:hint="eastAsia"/>
        </w:rPr>
        <w:t>3</w:t>
      </w:r>
      <w:r>
        <w:t xml:space="preserve">.3 </w:t>
      </w:r>
      <w:r>
        <w:t>主循环代码</w:t>
      </w:r>
    </w:p>
    <w:p w14:paraId="6D5BA4C3" w14:textId="77777777" w:rsidR="002E2FC6" w:rsidRDefault="00922F0E" w:rsidP="002E2FC6">
      <w:pPr>
        <w:pStyle w:val="2"/>
      </w:pPr>
      <w:bookmarkStart w:id="28" w:name="_Toc513989953"/>
      <w:r>
        <w:t>总调度层程序设计</w:t>
      </w:r>
      <w:bookmarkEnd w:id="28"/>
    </w:p>
    <w:p w14:paraId="6FCCACBF" w14:textId="77777777" w:rsidR="00922F0E" w:rsidRDefault="00922F0E" w:rsidP="00922F0E">
      <w:pPr>
        <w:pStyle w:val="3"/>
      </w:pPr>
      <w:bookmarkStart w:id="29" w:name="_Toc513989954"/>
      <w:r>
        <w:t>前台时间调度</w:t>
      </w:r>
      <w:bookmarkEnd w:id="29"/>
    </w:p>
    <w:p w14:paraId="1A0C0869" w14:textId="77777777" w:rsidR="00A2703D" w:rsidRDefault="00A2703D" w:rsidP="00050F16">
      <w:pPr>
        <w:pStyle w:val="ae"/>
      </w:pPr>
      <w:r>
        <w:t>前台调度模块在程序中的体现是</w:t>
      </w:r>
      <w:r>
        <w:t>main</w:t>
      </w:r>
      <w:r>
        <w:t>函数中的主循环</w:t>
      </w:r>
      <w:r>
        <w:rPr>
          <w:rFonts w:hint="eastAsia"/>
        </w:rPr>
        <w:t>。</w:t>
      </w:r>
      <w:r>
        <w:t>其具体代码如下</w:t>
      </w:r>
      <w:r>
        <w:rPr>
          <w:rFonts w:hint="eastAsia"/>
        </w:rPr>
        <w:t>。</w:t>
      </w:r>
    </w:p>
    <w:p w14:paraId="5AAB62B5" w14:textId="77777777" w:rsidR="00A2703D" w:rsidRDefault="00A2703D" w:rsidP="001A27CC">
      <w:pPr>
        <w:autoSpaceDE w:val="0"/>
        <w:autoSpaceDN w:val="0"/>
        <w:adjustRightInd w:val="0"/>
        <w:ind w:firstLine="420"/>
        <w:jc w:val="left"/>
        <w:rPr>
          <w:rFonts w:ascii="新宋体" w:eastAsia="新宋体" w:hAnsiTheme="minorHAnsi" w:cs="新宋体"/>
          <w:color w:val="000000"/>
          <w:sz w:val="19"/>
          <w:szCs w:val="19"/>
          <w:highlight w:val="white"/>
        </w:rPr>
      </w:pPr>
      <w:proofErr w:type="gramStart"/>
      <w:r>
        <w:rPr>
          <w:rFonts w:ascii="新宋体" w:eastAsia="新宋体" w:hAnsiTheme="minorHAnsi" w:cs="新宋体"/>
          <w:color w:val="0000FF"/>
          <w:sz w:val="19"/>
          <w:szCs w:val="19"/>
          <w:highlight w:val="white"/>
        </w:rPr>
        <w:t>while</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1)</w:t>
      </w:r>
    </w:p>
    <w:p w14:paraId="7BF6AD4A"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4162F388"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更新数据</w:t>
      </w:r>
    </w:p>
    <w:p w14:paraId="0C2587CB"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getTime10MsFlag()){</w:t>
      </w:r>
    </w:p>
    <w:p w14:paraId="16D732FE"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获取传感器数据</w:t>
      </w:r>
    </w:p>
    <w:p w14:paraId="58CBEF3F"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getSensorData</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t>
      </w:r>
    </w:p>
    <w:p w14:paraId="22A62DD6"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按键</w:t>
      </w:r>
    </w:p>
    <w:p w14:paraId="5C393E70"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Key_</w:t>
      </w:r>
      <w:proofErr w:type="gramStart"/>
      <w:r>
        <w:rPr>
          <w:rFonts w:ascii="新宋体" w:eastAsia="新宋体" w:hAnsiTheme="minorHAnsi" w:cs="新宋体"/>
          <w:color w:val="000000"/>
          <w:sz w:val="19"/>
          <w:szCs w:val="19"/>
          <w:highlight w:val="white"/>
        </w:rPr>
        <w:t>button</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t>
      </w:r>
    </w:p>
    <w:p w14:paraId="1B1D2468"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控制状态切换</w:t>
      </w:r>
    </w:p>
    <w:p w14:paraId="480A7BD4"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systemStateCtrl</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t>
      </w:r>
    </w:p>
    <w:p w14:paraId="553D49E2"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
    <w:p w14:paraId="2B484316"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0E42709F"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显示工作状态</w:t>
      </w:r>
    </w:p>
    <w:p w14:paraId="25E73E22"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getTime100MsFlag()){</w:t>
      </w:r>
    </w:p>
    <w:p w14:paraId="334764EF"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8000"/>
          <w:sz w:val="19"/>
          <w:szCs w:val="19"/>
          <w:highlight w:val="white"/>
        </w:rPr>
        <w:t xml:space="preserve">// </w:t>
      </w:r>
      <w:r>
        <w:rPr>
          <w:rFonts w:ascii="新宋体" w:eastAsia="新宋体" w:hAnsiTheme="minorHAnsi" w:cs="新宋体" w:hint="eastAsia"/>
          <w:color w:val="008000"/>
          <w:sz w:val="19"/>
          <w:szCs w:val="19"/>
          <w:highlight w:val="white"/>
        </w:rPr>
        <w:t>显示</w:t>
      </w:r>
    </w:p>
    <w:p w14:paraId="54F802B5"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displayWorkState</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t>
      </w:r>
    </w:p>
    <w:p w14:paraId="498CCA72"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lastRenderedPageBreak/>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ballMoveCtrl</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w:t>
      </w:r>
    </w:p>
    <w:p w14:paraId="393F5872"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
    <w:p w14:paraId="4E30EFDF" w14:textId="77777777" w:rsidR="00A2703D" w:rsidRDefault="00A2703D" w:rsidP="00A2703D">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466F0B6A" w14:textId="77777777" w:rsidR="00A2703D" w:rsidRDefault="00A2703D" w:rsidP="00A2703D">
      <w:pPr>
        <w:rPr>
          <w:rFonts w:ascii="新宋体" w:eastAsia="新宋体" w:hAnsiTheme="minorHAnsi" w:cs="新宋体"/>
          <w:color w:val="000000"/>
          <w:sz w:val="19"/>
          <w:szCs w:val="19"/>
        </w:rPr>
      </w:pPr>
      <w:r>
        <w:rPr>
          <w:rFonts w:ascii="新宋体" w:eastAsia="新宋体" w:hAnsiTheme="minorHAnsi" w:cs="新宋体"/>
          <w:color w:val="000000"/>
          <w:sz w:val="19"/>
          <w:szCs w:val="19"/>
          <w:highlight w:val="white"/>
        </w:rPr>
        <w:tab/>
        <w:t>}</w:t>
      </w:r>
    </w:p>
    <w:p w14:paraId="2D15AD56" w14:textId="77777777" w:rsidR="00A2703D" w:rsidRDefault="00A2703D" w:rsidP="00050F16">
      <w:pPr>
        <w:pStyle w:val="ae"/>
      </w:pPr>
      <w:r w:rsidRPr="00A2703D">
        <w:t>上述代码中</w:t>
      </w:r>
      <w:r w:rsidR="00CD543A" w:rsidRPr="00CD543A">
        <w:t>getTime10MsFlag()</w:t>
      </w:r>
      <w:r w:rsidR="00CD543A" w:rsidRPr="00CD543A">
        <w:t>函数如果连续两次调用的时间大于</w:t>
      </w:r>
      <w:r w:rsidR="00CD543A" w:rsidRPr="00CD543A">
        <w:rPr>
          <w:rFonts w:hint="eastAsia"/>
        </w:rPr>
        <w:t>10ms</w:t>
      </w:r>
      <w:r w:rsidR="00CD543A" w:rsidRPr="00CD543A">
        <w:rPr>
          <w:rFonts w:hint="eastAsia"/>
        </w:rPr>
        <w:t>则返回</w:t>
      </w:r>
      <w:r w:rsidR="00CD543A" w:rsidRPr="00CD543A">
        <w:rPr>
          <w:rFonts w:hint="eastAsia"/>
        </w:rPr>
        <w:t>1</w:t>
      </w:r>
      <w:r w:rsidR="00CD543A" w:rsidRPr="00CD543A">
        <w:rPr>
          <w:rFonts w:hint="eastAsia"/>
        </w:rPr>
        <w:t>，否则返回</w:t>
      </w:r>
      <w:r w:rsidR="00CD543A" w:rsidRPr="00CD543A">
        <w:rPr>
          <w:rFonts w:hint="eastAsia"/>
        </w:rPr>
        <w:t>0</w:t>
      </w:r>
      <w:r w:rsidR="00CD543A" w:rsidRPr="00CD543A">
        <w:rPr>
          <w:rFonts w:hint="eastAsia"/>
        </w:rPr>
        <w:t>。所以容易看出</w:t>
      </w:r>
      <w:r w:rsidR="00CD543A">
        <w:rPr>
          <w:rFonts w:hint="eastAsia"/>
        </w:rPr>
        <w:t>第一个</w:t>
      </w:r>
      <w:r w:rsidR="00CD543A">
        <w:rPr>
          <w:rFonts w:hint="eastAsia"/>
        </w:rPr>
        <w:t>if</w:t>
      </w:r>
      <w:r w:rsidR="00CD543A">
        <w:rPr>
          <w:rFonts w:hint="eastAsia"/>
        </w:rPr>
        <w:t>块中的函数大约每间隔</w:t>
      </w:r>
      <w:r w:rsidR="00CD543A">
        <w:rPr>
          <w:rFonts w:hint="eastAsia"/>
        </w:rPr>
        <w:t>10ms</w:t>
      </w:r>
      <w:r w:rsidR="00CD543A">
        <w:rPr>
          <w:rFonts w:hint="eastAsia"/>
        </w:rPr>
        <w:t>会被执行一次。同理第二个</w:t>
      </w:r>
      <w:r w:rsidR="00CD543A">
        <w:rPr>
          <w:rFonts w:hint="eastAsia"/>
        </w:rPr>
        <w:t>if</w:t>
      </w:r>
      <w:r w:rsidR="00CD543A">
        <w:rPr>
          <w:rFonts w:hint="eastAsia"/>
        </w:rPr>
        <w:t>块中的函数大约</w:t>
      </w:r>
      <w:r w:rsidR="00810B57">
        <w:rPr>
          <w:rFonts w:hint="eastAsia"/>
        </w:rPr>
        <w:t>100ms</w:t>
      </w:r>
      <w:r w:rsidR="00810B57">
        <w:rPr>
          <w:rFonts w:hint="eastAsia"/>
        </w:rPr>
        <w:t>。当然在这样的框架下需要保证每个功能函数执行一次的时间尽可能的短，不然会导致时间控制偏差较大。</w:t>
      </w:r>
    </w:p>
    <w:p w14:paraId="33A78F30" w14:textId="77777777" w:rsidR="00810B57" w:rsidRDefault="00810B57" w:rsidP="00050F16">
      <w:pPr>
        <w:pStyle w:val="ae"/>
      </w:pPr>
      <w:r w:rsidRPr="00CD543A">
        <w:t>getTime10MsFlag</w:t>
      </w:r>
      <w:r>
        <w:t>()</w:t>
      </w:r>
      <w:r>
        <w:t>函数利用单片的定时器实现其功能</w:t>
      </w:r>
      <w:r>
        <w:rPr>
          <w:rFonts w:hint="eastAsia"/>
        </w:rPr>
        <w:t>。</w:t>
      </w:r>
      <w:r w:rsidR="0039739B">
        <w:t>在该工程中其代码如下</w:t>
      </w:r>
      <w:r w:rsidR="0039739B">
        <w:rPr>
          <w:rFonts w:hint="eastAsia"/>
        </w:rPr>
        <w:t>。</w:t>
      </w:r>
    </w:p>
    <w:p w14:paraId="3E2D0133"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FF"/>
          <w:sz w:val="19"/>
          <w:szCs w:val="19"/>
          <w:highlight w:val="white"/>
        </w:rPr>
        <w:t>void</w:t>
      </w:r>
      <w:r>
        <w:rPr>
          <w:rFonts w:ascii="新宋体" w:eastAsia="新宋体" w:hAnsiTheme="minorHAnsi" w:cs="新宋体"/>
          <w:color w:val="000000"/>
          <w:sz w:val="19"/>
          <w:szCs w:val="19"/>
          <w:highlight w:val="white"/>
        </w:rPr>
        <w:t xml:space="preserve"> TIM2_IRQHandler(</w:t>
      </w:r>
      <w:r>
        <w:rPr>
          <w:rFonts w:ascii="新宋体" w:eastAsia="新宋体" w:hAnsiTheme="minorHAnsi" w:cs="新宋体"/>
          <w:color w:val="0000FF"/>
          <w:sz w:val="19"/>
          <w:szCs w:val="19"/>
          <w:highlight w:val="white"/>
        </w:rPr>
        <w:t>void</w:t>
      </w:r>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8000"/>
          <w:sz w:val="19"/>
          <w:szCs w:val="19"/>
          <w:highlight w:val="white"/>
        </w:rPr>
        <w:t>//TIM2</w:t>
      </w:r>
      <w:r>
        <w:rPr>
          <w:rFonts w:ascii="新宋体" w:eastAsia="新宋体" w:hAnsiTheme="minorHAnsi" w:cs="新宋体" w:hint="eastAsia"/>
          <w:color w:val="008000"/>
          <w:sz w:val="19"/>
          <w:szCs w:val="19"/>
          <w:highlight w:val="white"/>
        </w:rPr>
        <w:t>中断</w:t>
      </w:r>
    </w:p>
    <w:p w14:paraId="5F93D66B"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4595BF5B"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proofErr w:type="gramEnd"/>
      <w:r>
        <w:rPr>
          <w:rFonts w:ascii="新宋体" w:eastAsia="新宋体" w:hAnsiTheme="minorHAnsi" w:cs="新宋体"/>
          <w:color w:val="000000"/>
          <w:sz w:val="19"/>
          <w:szCs w:val="19"/>
          <w:highlight w:val="white"/>
        </w:rPr>
        <w:t xml:space="preserve"> (</w:t>
      </w:r>
      <w:proofErr w:type="spellStart"/>
      <w:r>
        <w:rPr>
          <w:rFonts w:ascii="新宋体" w:eastAsia="新宋体" w:hAnsiTheme="minorHAnsi" w:cs="新宋体"/>
          <w:color w:val="000000"/>
          <w:sz w:val="19"/>
          <w:szCs w:val="19"/>
          <w:highlight w:val="white"/>
        </w:rPr>
        <w:t>TIM_GetITStatus</w:t>
      </w:r>
      <w:proofErr w:type="spellEnd"/>
      <w:r>
        <w:rPr>
          <w:rFonts w:ascii="新宋体" w:eastAsia="新宋体" w:hAnsiTheme="minorHAnsi" w:cs="新宋体"/>
          <w:color w:val="000000"/>
          <w:sz w:val="19"/>
          <w:szCs w:val="19"/>
          <w:highlight w:val="white"/>
        </w:rPr>
        <w:t xml:space="preserve">(TIM2, </w:t>
      </w:r>
      <w:proofErr w:type="spellStart"/>
      <w:r>
        <w:rPr>
          <w:rFonts w:ascii="新宋体" w:eastAsia="新宋体" w:hAnsiTheme="minorHAnsi" w:cs="新宋体"/>
          <w:color w:val="000000"/>
          <w:sz w:val="19"/>
          <w:szCs w:val="19"/>
          <w:highlight w:val="white"/>
        </w:rPr>
        <w:t>TIM_IT_Update</w:t>
      </w:r>
      <w:proofErr w:type="spellEnd"/>
      <w:r>
        <w:rPr>
          <w:rFonts w:ascii="新宋体" w:eastAsia="新宋体" w:hAnsiTheme="minorHAnsi" w:cs="新宋体"/>
          <w:color w:val="000000"/>
          <w:sz w:val="19"/>
          <w:szCs w:val="19"/>
          <w:highlight w:val="white"/>
        </w:rPr>
        <w:t xml:space="preserve">) != RESET)  </w:t>
      </w:r>
      <w:r>
        <w:rPr>
          <w:rFonts w:ascii="新宋体" w:eastAsia="新宋体" w:hAnsiTheme="minorHAnsi" w:cs="新宋体"/>
          <w:color w:val="008000"/>
          <w:sz w:val="19"/>
          <w:szCs w:val="19"/>
          <w:highlight w:val="white"/>
        </w:rPr>
        <w:t>//</w:t>
      </w:r>
      <w:r>
        <w:rPr>
          <w:rFonts w:ascii="新宋体" w:eastAsia="新宋体" w:hAnsiTheme="minorHAnsi" w:cs="新宋体" w:hint="eastAsia"/>
          <w:color w:val="008000"/>
          <w:sz w:val="19"/>
          <w:szCs w:val="19"/>
          <w:highlight w:val="white"/>
        </w:rPr>
        <w:t>检查</w:t>
      </w:r>
      <w:r>
        <w:rPr>
          <w:rFonts w:ascii="新宋体" w:eastAsia="新宋体" w:hAnsiTheme="minorHAnsi" w:cs="新宋体"/>
          <w:color w:val="008000"/>
          <w:sz w:val="19"/>
          <w:szCs w:val="19"/>
          <w:highlight w:val="white"/>
        </w:rPr>
        <w:t>TIM2</w:t>
      </w:r>
      <w:r>
        <w:rPr>
          <w:rFonts w:ascii="新宋体" w:eastAsia="新宋体" w:hAnsiTheme="minorHAnsi" w:cs="新宋体" w:hint="eastAsia"/>
          <w:color w:val="008000"/>
          <w:sz w:val="19"/>
          <w:szCs w:val="19"/>
          <w:highlight w:val="white"/>
        </w:rPr>
        <w:t>更新中断发生与否</w:t>
      </w:r>
    </w:p>
    <w:p w14:paraId="1CDAE2E6"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143F470E"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r>
        <w:rPr>
          <w:rFonts w:ascii="新宋体" w:eastAsia="新宋体" w:hAnsiTheme="minorHAnsi" w:cs="新宋体"/>
          <w:color w:val="000000"/>
          <w:sz w:val="19"/>
          <w:szCs w:val="19"/>
          <w:highlight w:val="white"/>
        </w:rPr>
        <w:t>TIM_ClearITPendingBit</w:t>
      </w:r>
      <w:proofErr w:type="spellEnd"/>
      <w:r>
        <w:rPr>
          <w:rFonts w:ascii="新宋体" w:eastAsia="新宋体" w:hAnsiTheme="minorHAnsi" w:cs="新宋体"/>
          <w:color w:val="000000"/>
          <w:sz w:val="19"/>
          <w:szCs w:val="19"/>
          <w:highlight w:val="white"/>
        </w:rPr>
        <w:t xml:space="preserve">(TIM2, </w:t>
      </w:r>
      <w:proofErr w:type="spellStart"/>
      <w:r>
        <w:rPr>
          <w:rFonts w:ascii="新宋体" w:eastAsia="新宋体" w:hAnsiTheme="minorHAnsi" w:cs="新宋体"/>
          <w:color w:val="000000"/>
          <w:sz w:val="19"/>
          <w:szCs w:val="19"/>
          <w:highlight w:val="white"/>
        </w:rPr>
        <w:t>TIM_IT_Update</w:t>
      </w:r>
      <w:proofErr w:type="spellEnd"/>
      <w:r>
        <w:rPr>
          <w:rFonts w:ascii="新宋体" w:eastAsia="新宋体" w:hAnsiTheme="minorHAnsi" w:cs="新宋体"/>
          <w:color w:val="000000"/>
          <w:sz w:val="19"/>
          <w:szCs w:val="19"/>
          <w:highlight w:val="white"/>
        </w:rPr>
        <w:t xml:space="preserve"> );  </w:t>
      </w:r>
      <w:r>
        <w:rPr>
          <w:rFonts w:ascii="新宋体" w:eastAsia="新宋体" w:hAnsiTheme="minorHAnsi" w:cs="新宋体"/>
          <w:color w:val="008000"/>
          <w:sz w:val="19"/>
          <w:szCs w:val="19"/>
          <w:highlight w:val="white"/>
        </w:rPr>
        <w:t>//</w:t>
      </w:r>
      <w:r>
        <w:rPr>
          <w:rFonts w:ascii="新宋体" w:eastAsia="新宋体" w:hAnsiTheme="minorHAnsi" w:cs="新宋体" w:hint="eastAsia"/>
          <w:color w:val="008000"/>
          <w:sz w:val="19"/>
          <w:szCs w:val="19"/>
          <w:highlight w:val="white"/>
        </w:rPr>
        <w:t>清除</w:t>
      </w:r>
      <w:proofErr w:type="spellStart"/>
      <w:r>
        <w:rPr>
          <w:rFonts w:ascii="新宋体" w:eastAsia="新宋体" w:hAnsiTheme="minorHAnsi" w:cs="新宋体"/>
          <w:color w:val="008000"/>
          <w:sz w:val="19"/>
          <w:szCs w:val="19"/>
          <w:highlight w:val="white"/>
        </w:rPr>
        <w:t>TIMx</w:t>
      </w:r>
      <w:proofErr w:type="spellEnd"/>
      <w:r>
        <w:rPr>
          <w:rFonts w:ascii="新宋体" w:eastAsia="新宋体" w:hAnsiTheme="minorHAnsi" w:cs="新宋体" w:hint="eastAsia"/>
          <w:color w:val="008000"/>
          <w:sz w:val="19"/>
          <w:szCs w:val="19"/>
          <w:highlight w:val="white"/>
        </w:rPr>
        <w:t>更新中断标志</w:t>
      </w:r>
      <w:r>
        <w:rPr>
          <w:rFonts w:ascii="新宋体" w:eastAsia="新宋体" w:hAnsiTheme="minorHAnsi" w:cs="新宋体"/>
          <w:color w:val="008000"/>
          <w:sz w:val="19"/>
          <w:szCs w:val="19"/>
          <w:highlight w:val="white"/>
        </w:rPr>
        <w:t xml:space="preserve"> </w:t>
      </w:r>
    </w:p>
    <w:p w14:paraId="5A95B216"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time_10MsFlag = 1;</w:t>
      </w:r>
    </w:p>
    <w:p w14:paraId="3BDDD334"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time100MsCut ++;</w:t>
      </w:r>
    </w:p>
    <w:p w14:paraId="47FC4A3B"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timeSCut</w:t>
      </w:r>
      <w:proofErr w:type="spellEnd"/>
      <w:proofErr w:type="gramEnd"/>
      <w:r>
        <w:rPr>
          <w:rFonts w:ascii="新宋体" w:eastAsia="新宋体" w:hAnsiTheme="minorHAnsi" w:cs="新宋体"/>
          <w:color w:val="000000"/>
          <w:sz w:val="19"/>
          <w:szCs w:val="19"/>
          <w:highlight w:val="white"/>
        </w:rPr>
        <w:t xml:space="preserve"> ++;</w:t>
      </w:r>
    </w:p>
    <w:p w14:paraId="34B89931"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time30MsCut ++;</w:t>
      </w:r>
    </w:p>
    <w:p w14:paraId="28D9CBE3"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time100MsCut == 10){</w:t>
      </w:r>
    </w:p>
    <w:p w14:paraId="466F8A32"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time100MsCut = 0;</w:t>
      </w:r>
    </w:p>
    <w:p w14:paraId="40158BFC"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time100MsFlag = 1;</w:t>
      </w:r>
    </w:p>
    <w:p w14:paraId="15A82B00"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6F865A6A"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timeSCut</w:t>
      </w:r>
      <w:proofErr w:type="spellEnd"/>
      <w:r>
        <w:rPr>
          <w:rFonts w:ascii="新宋体" w:eastAsia="新宋体" w:hAnsiTheme="minorHAnsi" w:cs="新宋体"/>
          <w:color w:val="000000"/>
          <w:sz w:val="19"/>
          <w:szCs w:val="19"/>
          <w:highlight w:val="white"/>
        </w:rPr>
        <w:t xml:space="preserve"> == 100){</w:t>
      </w:r>
    </w:p>
    <w:p w14:paraId="10479649"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timeSCut</w:t>
      </w:r>
      <w:proofErr w:type="spellEnd"/>
      <w:proofErr w:type="gramEnd"/>
      <w:r>
        <w:rPr>
          <w:rFonts w:ascii="新宋体" w:eastAsia="新宋体" w:hAnsiTheme="minorHAnsi" w:cs="新宋体"/>
          <w:color w:val="000000"/>
          <w:sz w:val="19"/>
          <w:szCs w:val="19"/>
          <w:highlight w:val="white"/>
        </w:rPr>
        <w:t xml:space="preserve"> = 0;</w:t>
      </w:r>
    </w:p>
    <w:p w14:paraId="255D3913"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timeSFlag</w:t>
      </w:r>
      <w:proofErr w:type="spellEnd"/>
      <w:proofErr w:type="gramEnd"/>
      <w:r>
        <w:rPr>
          <w:rFonts w:ascii="新宋体" w:eastAsia="新宋体" w:hAnsiTheme="minorHAnsi" w:cs="新宋体"/>
          <w:color w:val="000000"/>
          <w:sz w:val="19"/>
          <w:szCs w:val="19"/>
          <w:highlight w:val="white"/>
        </w:rPr>
        <w:t xml:space="preserve"> = 1;</w:t>
      </w:r>
    </w:p>
    <w:p w14:paraId="04635D7B"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7305E769"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time30MsCut &gt;= 3){</w:t>
      </w:r>
    </w:p>
    <w:p w14:paraId="448B9C08"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time30MsCut = 0;</w:t>
      </w:r>
    </w:p>
    <w:p w14:paraId="3AEDC688"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time30MsFlag = 1;</w:t>
      </w:r>
    </w:p>
    <w:p w14:paraId="4EE63143"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w:t>
      </w:r>
    </w:p>
    <w:p w14:paraId="6FFCB9B8"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timeCut</w:t>
      </w:r>
      <w:proofErr w:type="spellEnd"/>
      <w:proofErr w:type="gramEnd"/>
      <w:r>
        <w:rPr>
          <w:rFonts w:ascii="新宋体" w:eastAsia="新宋体" w:hAnsiTheme="minorHAnsi" w:cs="新宋体"/>
          <w:color w:val="000000"/>
          <w:sz w:val="19"/>
          <w:szCs w:val="19"/>
          <w:highlight w:val="white"/>
        </w:rPr>
        <w:t xml:space="preserve"> ++;</w:t>
      </w:r>
    </w:p>
    <w:p w14:paraId="4D6DB4A4"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04B7C788"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196E589E"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394A5F52"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 10ms</w:t>
      </w:r>
      <w:r>
        <w:rPr>
          <w:rFonts w:ascii="新宋体" w:eastAsia="新宋体" w:hAnsiTheme="minorHAnsi" w:cs="新宋体" w:hint="eastAsia"/>
          <w:color w:val="008000"/>
          <w:sz w:val="19"/>
          <w:szCs w:val="19"/>
          <w:highlight w:val="white"/>
        </w:rPr>
        <w:t>标志</w:t>
      </w:r>
    </w:p>
    <w:p w14:paraId="75378FEC"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8000"/>
          <w:sz w:val="19"/>
          <w:szCs w:val="19"/>
          <w:highlight w:val="white"/>
        </w:rPr>
        <w:t>//</w:t>
      </w:r>
    </w:p>
    <w:p w14:paraId="6F994758"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 xml:space="preserve">u8 </w:t>
      </w:r>
      <w:proofErr w:type="gramStart"/>
      <w:r>
        <w:rPr>
          <w:rFonts w:ascii="新宋体" w:eastAsia="新宋体" w:hAnsiTheme="minorHAnsi" w:cs="新宋体"/>
          <w:color w:val="000000"/>
          <w:sz w:val="19"/>
          <w:szCs w:val="19"/>
          <w:highlight w:val="white"/>
        </w:rPr>
        <w:t>getTime10MsFlag(</w:t>
      </w:r>
      <w:proofErr w:type="gramEnd"/>
      <w:r>
        <w:rPr>
          <w:rFonts w:ascii="新宋体" w:eastAsia="新宋体" w:hAnsiTheme="minorHAnsi" w:cs="新宋体"/>
          <w:color w:val="0000FF"/>
          <w:sz w:val="19"/>
          <w:szCs w:val="19"/>
          <w:highlight w:val="white"/>
        </w:rPr>
        <w:t>void</w:t>
      </w:r>
      <w:r>
        <w:rPr>
          <w:rFonts w:ascii="新宋体" w:eastAsia="新宋体" w:hAnsiTheme="minorHAnsi" w:cs="新宋体"/>
          <w:color w:val="000000"/>
          <w:sz w:val="19"/>
          <w:szCs w:val="19"/>
          <w:highlight w:val="white"/>
        </w:rPr>
        <w:t>)</w:t>
      </w:r>
    </w:p>
    <w:p w14:paraId="6652E97C"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15D43741"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time_10MsFlag == 1)</w:t>
      </w:r>
    </w:p>
    <w:p w14:paraId="09588019"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p>
    <w:p w14:paraId="2336FD80"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time_10MsFlag = 0;</w:t>
      </w:r>
    </w:p>
    <w:p w14:paraId="0FA7D6BE"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return</w:t>
      </w:r>
      <w:r>
        <w:rPr>
          <w:rFonts w:ascii="新宋体" w:eastAsia="新宋体" w:hAnsiTheme="minorHAnsi" w:cs="新宋体"/>
          <w:color w:val="000000"/>
          <w:sz w:val="19"/>
          <w:szCs w:val="19"/>
          <w:highlight w:val="white"/>
        </w:rPr>
        <w:t xml:space="preserve">  1</w:t>
      </w:r>
      <w:proofErr w:type="gramEnd"/>
      <w:r>
        <w:rPr>
          <w:rFonts w:ascii="新宋体" w:eastAsia="新宋体" w:hAnsiTheme="minorHAnsi" w:cs="新宋体"/>
          <w:color w:val="000000"/>
          <w:sz w:val="19"/>
          <w:szCs w:val="19"/>
          <w:highlight w:val="white"/>
        </w:rPr>
        <w:t>;</w:t>
      </w:r>
    </w:p>
    <w:p w14:paraId="34E5F630"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lastRenderedPageBreak/>
        <w:tab/>
        <w:t>}</w:t>
      </w:r>
    </w:p>
    <w:p w14:paraId="75226DFE" w14:textId="77777777" w:rsidR="0039739B" w:rsidRDefault="0039739B" w:rsidP="0039739B">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else</w:t>
      </w:r>
      <w:proofErr w:type="gramEnd"/>
      <w:r>
        <w:rPr>
          <w:rFonts w:ascii="新宋体" w:eastAsia="新宋体" w:hAnsiTheme="minorHAnsi" w:cs="新宋体"/>
          <w:color w:val="000000"/>
          <w:sz w:val="19"/>
          <w:szCs w:val="19"/>
          <w:highlight w:val="white"/>
        </w:rPr>
        <w:t xml:space="preserve"> </w:t>
      </w:r>
      <w:r>
        <w:rPr>
          <w:rFonts w:ascii="新宋体" w:eastAsia="新宋体" w:hAnsiTheme="minorHAnsi" w:cs="新宋体"/>
          <w:color w:val="0000FF"/>
          <w:sz w:val="19"/>
          <w:szCs w:val="19"/>
          <w:highlight w:val="white"/>
        </w:rPr>
        <w:t>return</w:t>
      </w:r>
      <w:r>
        <w:rPr>
          <w:rFonts w:ascii="新宋体" w:eastAsia="新宋体" w:hAnsiTheme="minorHAnsi" w:cs="新宋体"/>
          <w:color w:val="000000"/>
          <w:sz w:val="19"/>
          <w:szCs w:val="19"/>
          <w:highlight w:val="white"/>
        </w:rPr>
        <w:t xml:space="preserve"> 0;</w:t>
      </w:r>
    </w:p>
    <w:p w14:paraId="44E2B251" w14:textId="77777777" w:rsidR="0039739B" w:rsidRDefault="0039739B" w:rsidP="0039739B">
      <w:pPr>
        <w:rPr>
          <w:rFonts w:ascii="新宋体" w:eastAsia="新宋体" w:hAnsiTheme="minorHAnsi" w:cs="新宋体"/>
          <w:color w:val="000000"/>
          <w:sz w:val="19"/>
          <w:szCs w:val="19"/>
        </w:rPr>
      </w:pPr>
      <w:r>
        <w:rPr>
          <w:rFonts w:ascii="新宋体" w:eastAsia="新宋体" w:hAnsiTheme="minorHAnsi" w:cs="新宋体"/>
          <w:color w:val="000000"/>
          <w:sz w:val="19"/>
          <w:szCs w:val="19"/>
          <w:highlight w:val="white"/>
        </w:rPr>
        <w:t>}</w:t>
      </w:r>
    </w:p>
    <w:p w14:paraId="47DFAFCE" w14:textId="77777777" w:rsidR="0039739B" w:rsidRPr="0039739B" w:rsidRDefault="0039739B" w:rsidP="00050F16">
      <w:pPr>
        <w:pStyle w:val="ae"/>
      </w:pPr>
      <w:r w:rsidRPr="0039739B">
        <w:t>time_10MsFlag</w:t>
      </w:r>
      <w:r w:rsidRPr="0039739B">
        <w:t>为全局变量</w:t>
      </w:r>
      <w:r w:rsidRPr="0039739B">
        <w:rPr>
          <w:rFonts w:hint="eastAsia"/>
        </w:rPr>
        <w:t>，</w:t>
      </w:r>
      <w:r w:rsidRPr="0039739B">
        <w:t>定时器中断设置为没</w:t>
      </w:r>
      <w:r w:rsidRPr="0039739B">
        <w:rPr>
          <w:rFonts w:hint="eastAsia"/>
        </w:rPr>
        <w:t>10ms</w:t>
      </w:r>
      <w:r w:rsidRPr="0039739B">
        <w:rPr>
          <w:rFonts w:hint="eastAsia"/>
        </w:rPr>
        <w:t>一次，故</w:t>
      </w:r>
      <w:r w:rsidRPr="0039739B">
        <w:t>time_10MsFlag</w:t>
      </w:r>
      <w:r w:rsidRPr="0039739B">
        <w:t>每隔</w:t>
      </w:r>
      <w:r w:rsidRPr="0039739B">
        <w:rPr>
          <w:rFonts w:hint="eastAsia"/>
        </w:rPr>
        <w:t>10ms</w:t>
      </w:r>
      <w:r w:rsidRPr="0039739B">
        <w:rPr>
          <w:rFonts w:hint="eastAsia"/>
        </w:rPr>
        <w:t>都会被赋值为</w:t>
      </w:r>
      <w:r w:rsidRPr="0039739B">
        <w:rPr>
          <w:rFonts w:hint="eastAsia"/>
        </w:rPr>
        <w:t>1</w:t>
      </w:r>
      <w:r>
        <w:rPr>
          <w:rFonts w:hint="eastAsia"/>
        </w:rPr>
        <w:t>。在</w:t>
      </w:r>
      <w:r w:rsidRPr="007C7CFC">
        <w:t>getTime10MsFlag</w:t>
      </w:r>
      <w:r>
        <w:rPr>
          <w:rFonts w:hint="eastAsia"/>
        </w:rPr>
        <w:t>函数被调用后，会首先判断</w:t>
      </w:r>
      <w:r w:rsidRPr="0039739B">
        <w:t>time_10MsFlag</w:t>
      </w:r>
      <w:r>
        <w:t>是否为</w:t>
      </w:r>
      <w:r>
        <w:rPr>
          <w:rFonts w:hint="eastAsia"/>
        </w:rPr>
        <w:t>1</w:t>
      </w:r>
      <w:r>
        <w:rPr>
          <w:rFonts w:hint="eastAsia"/>
        </w:rPr>
        <w:t>，如果为</w:t>
      </w:r>
      <w:r>
        <w:rPr>
          <w:rFonts w:hint="eastAsia"/>
        </w:rPr>
        <w:t>1</w:t>
      </w:r>
      <w:r>
        <w:rPr>
          <w:rFonts w:hint="eastAsia"/>
        </w:rPr>
        <w:t>将其赋值为</w:t>
      </w:r>
      <w:r>
        <w:rPr>
          <w:rFonts w:hint="eastAsia"/>
        </w:rPr>
        <w:t>0</w:t>
      </w:r>
      <w:r>
        <w:rPr>
          <w:rFonts w:hint="eastAsia"/>
        </w:rPr>
        <w:t>，并返回</w:t>
      </w:r>
      <w:r>
        <w:rPr>
          <w:rFonts w:hint="eastAsia"/>
        </w:rPr>
        <w:t>1</w:t>
      </w:r>
      <w:r w:rsidR="007C7CFC">
        <w:rPr>
          <w:rFonts w:hint="eastAsia"/>
        </w:rPr>
        <w:t>，否则返回</w:t>
      </w:r>
      <w:r w:rsidR="007C7CFC">
        <w:rPr>
          <w:rFonts w:hint="eastAsia"/>
        </w:rPr>
        <w:t xml:space="preserve">0 </w:t>
      </w:r>
      <w:r w:rsidR="007C7CFC">
        <w:rPr>
          <w:rFonts w:hint="eastAsia"/>
        </w:rPr>
        <w:t>。</w:t>
      </w:r>
      <w:r w:rsidR="007C7CFC">
        <w:t>如此一来如果两次调用</w:t>
      </w:r>
      <w:r w:rsidR="007C7CFC" w:rsidRPr="007C7CFC">
        <w:t>getTime10MsFlag</w:t>
      </w:r>
      <w:r w:rsidR="007C7CFC" w:rsidRPr="007C7CFC">
        <w:t>函数的时间</w:t>
      </w:r>
      <w:r w:rsidR="007C7CFC">
        <w:t>小于</w:t>
      </w:r>
      <w:r w:rsidR="007C7CFC">
        <w:rPr>
          <w:rFonts w:hint="eastAsia"/>
        </w:rPr>
        <w:t>10ms</w:t>
      </w:r>
      <w:r w:rsidR="007C7CFC">
        <w:rPr>
          <w:rFonts w:hint="eastAsia"/>
        </w:rPr>
        <w:t>，则未能进入定时器中断，故</w:t>
      </w:r>
      <w:r w:rsidR="007C7CFC" w:rsidRPr="0039739B">
        <w:t>time_10MsFlag</w:t>
      </w:r>
      <w:r w:rsidR="007C7CFC">
        <w:t>为</w:t>
      </w:r>
      <w:r w:rsidR="007C7CFC">
        <w:rPr>
          <w:rFonts w:hint="eastAsia"/>
        </w:rPr>
        <w:t>0</w:t>
      </w:r>
      <w:r w:rsidR="007C7CFC">
        <w:rPr>
          <w:rFonts w:hint="eastAsia"/>
        </w:rPr>
        <w:t>，返回</w:t>
      </w:r>
      <w:r w:rsidR="007C7CFC">
        <w:rPr>
          <w:rFonts w:hint="eastAsia"/>
        </w:rPr>
        <w:t>0</w:t>
      </w:r>
      <w:r w:rsidR="007C7CFC">
        <w:rPr>
          <w:rFonts w:hint="eastAsia"/>
        </w:rPr>
        <w:t>。</w:t>
      </w:r>
      <w:r w:rsidR="00BB1812">
        <w:rPr>
          <w:rFonts w:hint="eastAsia"/>
        </w:rPr>
        <w:t>由此便实现了</w:t>
      </w:r>
      <w:r w:rsidR="00BB1812">
        <w:rPr>
          <w:rFonts w:hint="eastAsia"/>
        </w:rPr>
        <w:t>10ms</w:t>
      </w:r>
      <w:r w:rsidR="00BB1812">
        <w:rPr>
          <w:rFonts w:hint="eastAsia"/>
        </w:rPr>
        <w:t>的时间控制。</w:t>
      </w:r>
    </w:p>
    <w:p w14:paraId="6B685EA1" w14:textId="77777777" w:rsidR="00922F0E" w:rsidRDefault="00922F0E" w:rsidP="00922F0E">
      <w:pPr>
        <w:pStyle w:val="3"/>
      </w:pPr>
      <w:bookmarkStart w:id="30" w:name="_Toc513989955"/>
      <w:r>
        <w:t>后台中断服务</w:t>
      </w:r>
      <w:bookmarkEnd w:id="30"/>
    </w:p>
    <w:p w14:paraId="1E033CCD" w14:textId="1C3D0756" w:rsidR="002F01BD" w:rsidRDefault="00CF299E" w:rsidP="00050F16">
      <w:pPr>
        <w:pStyle w:val="ae"/>
      </w:pPr>
      <w:r>
        <w:t>本次程序中后台中断服务程序主要有两个</w:t>
      </w:r>
      <w:r>
        <w:rPr>
          <w:rFonts w:hint="eastAsia"/>
        </w:rPr>
        <w:t>：</w:t>
      </w:r>
      <w:r>
        <w:rPr>
          <w:rFonts w:hint="eastAsia"/>
        </w:rPr>
        <w:t>1</w:t>
      </w:r>
      <w:r>
        <w:rPr>
          <w:rFonts w:hint="eastAsia"/>
        </w:rPr>
        <w:t>、用于时间调度的定时器中断</w:t>
      </w:r>
      <w:r w:rsidR="00841FFE">
        <w:rPr>
          <w:rFonts w:hint="eastAsia"/>
        </w:rPr>
        <w:t>，上文已经介绍过。</w:t>
      </w:r>
      <w:r w:rsidR="00841FFE">
        <w:rPr>
          <w:rFonts w:hint="eastAsia"/>
        </w:rPr>
        <w:t>2</w:t>
      </w:r>
      <w:r w:rsidR="00841FFE">
        <w:rPr>
          <w:rFonts w:hint="eastAsia"/>
        </w:rPr>
        <w:t>、用于接收和处理</w:t>
      </w:r>
      <w:proofErr w:type="spellStart"/>
      <w:r w:rsidR="00F95A7F">
        <w:rPr>
          <w:rFonts w:hint="eastAsia"/>
        </w:rPr>
        <w:t>O</w:t>
      </w:r>
      <w:r w:rsidR="00841FFE">
        <w:rPr>
          <w:rFonts w:hint="eastAsia"/>
        </w:rPr>
        <w:t>penMV</w:t>
      </w:r>
      <w:proofErr w:type="spellEnd"/>
      <w:r w:rsidR="00AD11B8">
        <w:rPr>
          <w:rFonts w:hint="eastAsia"/>
        </w:rPr>
        <w:t>数据的串口中断。</w:t>
      </w:r>
    </w:p>
    <w:p w14:paraId="7D40571D" w14:textId="77777777" w:rsidR="005B7AF1" w:rsidRDefault="003B081B" w:rsidP="00050F16">
      <w:pPr>
        <w:pStyle w:val="ae"/>
      </w:pPr>
      <w:r>
        <w:t>为了保证数据通信过程中的可靠性</w:t>
      </w:r>
      <w:r>
        <w:rPr>
          <w:rFonts w:hint="eastAsia"/>
        </w:rPr>
        <w:t>，</w:t>
      </w:r>
      <w:r>
        <w:t>需要对数据严格地实时接收</w:t>
      </w:r>
      <w:r>
        <w:rPr>
          <w:rFonts w:hint="eastAsia"/>
        </w:rPr>
        <w:t>，</w:t>
      </w:r>
      <w:r>
        <w:t>故需要用到中断服务</w:t>
      </w:r>
      <w:r>
        <w:rPr>
          <w:rFonts w:hint="eastAsia"/>
        </w:rPr>
        <w:t>。</w:t>
      </w:r>
      <w:r w:rsidR="005B7AF1">
        <w:t>其具体代码如下</w:t>
      </w:r>
      <w:r w:rsidR="005B7AF1">
        <w:rPr>
          <w:rFonts w:hint="eastAsia"/>
        </w:rPr>
        <w:t>。</w:t>
      </w:r>
    </w:p>
    <w:p w14:paraId="285B0127"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proofErr w:type="gramStart"/>
      <w:r>
        <w:rPr>
          <w:rFonts w:ascii="新宋体" w:eastAsia="新宋体" w:hAnsiTheme="minorHAnsi" w:cs="新宋体"/>
          <w:color w:val="0000FF"/>
          <w:sz w:val="19"/>
          <w:szCs w:val="19"/>
          <w:highlight w:val="white"/>
        </w:rPr>
        <w:t>void</w:t>
      </w:r>
      <w:proofErr w:type="gramEnd"/>
      <w:r>
        <w:rPr>
          <w:rFonts w:ascii="新宋体" w:eastAsia="新宋体" w:hAnsiTheme="minorHAnsi" w:cs="新宋体"/>
          <w:color w:val="000000"/>
          <w:sz w:val="19"/>
          <w:szCs w:val="19"/>
          <w:highlight w:val="white"/>
        </w:rPr>
        <w:t xml:space="preserve"> USART2_IRQHandler(</w:t>
      </w:r>
      <w:r>
        <w:rPr>
          <w:rFonts w:ascii="新宋体" w:eastAsia="新宋体" w:hAnsiTheme="minorHAnsi" w:cs="新宋体"/>
          <w:color w:val="0000FF"/>
          <w:sz w:val="19"/>
          <w:szCs w:val="19"/>
          <w:highlight w:val="white"/>
        </w:rPr>
        <w:t>void</w:t>
      </w:r>
      <w:r>
        <w:rPr>
          <w:rFonts w:ascii="新宋体" w:eastAsia="新宋体" w:hAnsiTheme="minorHAnsi" w:cs="新宋体"/>
          <w:color w:val="000000"/>
          <w:sz w:val="19"/>
          <w:szCs w:val="19"/>
          <w:highlight w:val="white"/>
        </w:rPr>
        <w:t>)</w:t>
      </w:r>
    </w:p>
    <w:p w14:paraId="4647F455"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w:t>
      </w:r>
    </w:p>
    <w:p w14:paraId="51753F70"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u8</w:t>
      </w:r>
      <w:proofErr w:type="gramEnd"/>
      <w:r>
        <w:rPr>
          <w:rFonts w:ascii="新宋体" w:eastAsia="新宋体" w:hAnsiTheme="minorHAnsi" w:cs="新宋体"/>
          <w:color w:val="000000"/>
          <w:sz w:val="19"/>
          <w:szCs w:val="19"/>
          <w:highlight w:val="white"/>
        </w:rPr>
        <w:t xml:space="preserve"> res;</w:t>
      </w:r>
      <w:r>
        <w:rPr>
          <w:rFonts w:ascii="新宋体" w:eastAsia="新宋体" w:hAnsiTheme="minorHAnsi" w:cs="新宋体"/>
          <w:color w:val="000000"/>
          <w:sz w:val="19"/>
          <w:szCs w:val="19"/>
          <w:highlight w:val="white"/>
        </w:rPr>
        <w:tab/>
        <w:t xml:space="preserve">    </w:t>
      </w:r>
    </w:p>
    <w:p w14:paraId="1A0F8E5F"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FF"/>
          <w:sz w:val="19"/>
          <w:szCs w:val="19"/>
          <w:highlight w:val="white"/>
        </w:rPr>
        <w:t>if</w:t>
      </w:r>
      <w:r>
        <w:rPr>
          <w:rFonts w:ascii="新宋体" w:eastAsia="新宋体" w:hAnsiTheme="minorHAnsi" w:cs="新宋体"/>
          <w:color w:val="000000"/>
          <w:sz w:val="19"/>
          <w:szCs w:val="19"/>
          <w:highlight w:val="white"/>
        </w:rPr>
        <w:t>(</w:t>
      </w:r>
      <w:proofErr w:type="spellStart"/>
      <w:proofErr w:type="gramEnd"/>
      <w:r>
        <w:rPr>
          <w:rFonts w:ascii="新宋体" w:eastAsia="新宋体" w:hAnsiTheme="minorHAnsi" w:cs="新宋体"/>
          <w:color w:val="000000"/>
          <w:sz w:val="19"/>
          <w:szCs w:val="19"/>
          <w:highlight w:val="white"/>
        </w:rPr>
        <w:t>USART_GetITStatus</w:t>
      </w:r>
      <w:proofErr w:type="spellEnd"/>
      <w:r>
        <w:rPr>
          <w:rFonts w:ascii="新宋体" w:eastAsia="新宋体" w:hAnsiTheme="minorHAnsi" w:cs="新宋体"/>
          <w:color w:val="000000"/>
          <w:sz w:val="19"/>
          <w:szCs w:val="19"/>
          <w:highlight w:val="white"/>
        </w:rPr>
        <w:t>(USART2, USART_IT_RXNE) != RESET)</w:t>
      </w:r>
      <w:r>
        <w:rPr>
          <w:rFonts w:ascii="新宋体" w:eastAsia="新宋体" w:hAnsiTheme="minorHAnsi" w:cs="新宋体"/>
          <w:color w:val="008000"/>
          <w:sz w:val="19"/>
          <w:szCs w:val="19"/>
          <w:highlight w:val="white"/>
        </w:rPr>
        <w:t>//</w:t>
      </w:r>
      <w:r>
        <w:rPr>
          <w:rFonts w:ascii="新宋体" w:eastAsia="新宋体" w:hAnsiTheme="minorHAnsi" w:cs="新宋体" w:hint="eastAsia"/>
          <w:color w:val="008000"/>
          <w:sz w:val="19"/>
          <w:szCs w:val="19"/>
          <w:highlight w:val="white"/>
        </w:rPr>
        <w:t>接收到数据</w:t>
      </w:r>
    </w:p>
    <w:p w14:paraId="61D58E74"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w:t>
      </w:r>
      <w:r>
        <w:rPr>
          <w:rFonts w:ascii="新宋体" w:eastAsia="新宋体" w:hAnsiTheme="minorHAnsi" w:cs="新宋体"/>
          <w:color w:val="000000"/>
          <w:sz w:val="19"/>
          <w:szCs w:val="19"/>
          <w:highlight w:val="white"/>
        </w:rPr>
        <w:tab/>
        <w:t xml:space="preserve"> </w:t>
      </w:r>
    </w:p>
    <w:p w14:paraId="58C6DDF8"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gramStart"/>
      <w:r>
        <w:rPr>
          <w:rFonts w:ascii="新宋体" w:eastAsia="新宋体" w:hAnsiTheme="minorHAnsi" w:cs="新宋体"/>
          <w:color w:val="000000"/>
          <w:sz w:val="19"/>
          <w:szCs w:val="19"/>
          <w:highlight w:val="white"/>
        </w:rPr>
        <w:t>res</w:t>
      </w:r>
      <w:proofErr w:type="gramEnd"/>
      <w:r>
        <w:rPr>
          <w:rFonts w:ascii="新宋体" w:eastAsia="新宋体" w:hAnsiTheme="minorHAnsi" w:cs="新宋体"/>
          <w:color w:val="000000"/>
          <w:sz w:val="19"/>
          <w:szCs w:val="19"/>
          <w:highlight w:val="white"/>
        </w:rPr>
        <w:t xml:space="preserve"> = </w:t>
      </w:r>
      <w:proofErr w:type="spellStart"/>
      <w:r>
        <w:rPr>
          <w:rFonts w:ascii="新宋体" w:eastAsia="新宋体" w:hAnsiTheme="minorHAnsi" w:cs="新宋体"/>
          <w:color w:val="000000"/>
          <w:sz w:val="19"/>
          <w:szCs w:val="19"/>
          <w:highlight w:val="white"/>
        </w:rPr>
        <w:t>USART_ReceiveData</w:t>
      </w:r>
      <w:proofErr w:type="spellEnd"/>
      <w:r>
        <w:rPr>
          <w:rFonts w:ascii="新宋体" w:eastAsia="新宋体" w:hAnsiTheme="minorHAnsi" w:cs="新宋体"/>
          <w:color w:val="000000"/>
          <w:sz w:val="19"/>
          <w:szCs w:val="19"/>
          <w:highlight w:val="white"/>
        </w:rPr>
        <w:t>(USART2);</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
    <w:p w14:paraId="603E4729"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proofErr w:type="spellStart"/>
      <w:proofErr w:type="gramStart"/>
      <w:r>
        <w:rPr>
          <w:rFonts w:ascii="新宋体" w:eastAsia="新宋体" w:hAnsiTheme="minorHAnsi" w:cs="新宋体"/>
          <w:color w:val="000000"/>
          <w:sz w:val="19"/>
          <w:szCs w:val="19"/>
          <w:highlight w:val="white"/>
        </w:rPr>
        <w:t>openMVDataProess</w:t>
      </w:r>
      <w:proofErr w:type="spellEnd"/>
      <w:r>
        <w:rPr>
          <w:rFonts w:ascii="新宋体" w:eastAsia="新宋体" w:hAnsiTheme="minorHAnsi" w:cs="新宋体"/>
          <w:color w:val="000000"/>
          <w:sz w:val="19"/>
          <w:szCs w:val="19"/>
          <w:highlight w:val="white"/>
        </w:rPr>
        <w:t>(</w:t>
      </w:r>
      <w:proofErr w:type="gramEnd"/>
      <w:r>
        <w:rPr>
          <w:rFonts w:ascii="新宋体" w:eastAsia="新宋体" w:hAnsiTheme="minorHAnsi" w:cs="新宋体"/>
          <w:color w:val="000000"/>
          <w:sz w:val="19"/>
          <w:szCs w:val="19"/>
          <w:highlight w:val="white"/>
        </w:rPr>
        <w:t>res);</w:t>
      </w:r>
    </w:p>
    <w:p w14:paraId="503CE874" w14:textId="77777777" w:rsidR="005B7AF1" w:rsidRDefault="005B7AF1" w:rsidP="005B7AF1">
      <w:pPr>
        <w:autoSpaceDE w:val="0"/>
        <w:autoSpaceDN w:val="0"/>
        <w:adjustRightInd w:val="0"/>
        <w:jc w:val="left"/>
        <w:rPr>
          <w:rFonts w:ascii="新宋体" w:eastAsia="新宋体" w:hAnsiTheme="minorHAnsi" w:cs="新宋体"/>
          <w:color w:val="000000"/>
          <w:sz w:val="19"/>
          <w:szCs w:val="19"/>
          <w:highlight w:val="white"/>
        </w:rPr>
      </w:pPr>
      <w:r>
        <w:rPr>
          <w:rFonts w:ascii="新宋体" w:eastAsia="新宋体" w:hAnsiTheme="minorHAnsi" w:cs="新宋体"/>
          <w:color w:val="000000"/>
          <w:sz w:val="19"/>
          <w:szCs w:val="19"/>
          <w:highlight w:val="white"/>
        </w:rPr>
        <w:tab/>
        <w:t xml:space="preserve">}  </w:t>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r>
      <w:r>
        <w:rPr>
          <w:rFonts w:ascii="新宋体" w:eastAsia="新宋体" w:hAnsiTheme="minorHAnsi" w:cs="新宋体"/>
          <w:color w:val="000000"/>
          <w:sz w:val="19"/>
          <w:szCs w:val="19"/>
          <w:highlight w:val="white"/>
        </w:rPr>
        <w:tab/>
        <w:t xml:space="preserve"> </w:t>
      </w:r>
    </w:p>
    <w:p w14:paraId="4BAE8DF2" w14:textId="77777777" w:rsidR="005B7AF1" w:rsidRPr="002F01BD" w:rsidRDefault="005B7AF1" w:rsidP="005B7AF1">
      <w:r>
        <w:rPr>
          <w:rFonts w:ascii="新宋体" w:eastAsia="新宋体" w:hAnsiTheme="minorHAnsi" w:cs="新宋体"/>
          <w:color w:val="000000"/>
          <w:sz w:val="19"/>
          <w:szCs w:val="19"/>
          <w:highlight w:val="white"/>
        </w:rPr>
        <w:t>}</w:t>
      </w:r>
    </w:p>
    <w:p w14:paraId="028854A9" w14:textId="77777777" w:rsidR="002E2FC6" w:rsidRDefault="00922F0E" w:rsidP="002E2FC6">
      <w:pPr>
        <w:pStyle w:val="1"/>
        <w:ind w:left="578" w:hanging="578"/>
      </w:pPr>
      <w:bookmarkStart w:id="31" w:name="_Toc513989956"/>
      <w:r>
        <w:rPr>
          <w:rFonts w:hint="eastAsia"/>
        </w:rPr>
        <w:lastRenderedPageBreak/>
        <w:t>板球系统控制算法</w:t>
      </w:r>
      <w:bookmarkEnd w:id="31"/>
    </w:p>
    <w:p w14:paraId="43247F68" w14:textId="77777777" w:rsidR="00505048" w:rsidRDefault="00505048" w:rsidP="00505048">
      <w:pPr>
        <w:pStyle w:val="2"/>
      </w:pPr>
      <w:bookmarkStart w:id="32" w:name="_Toc513989957"/>
      <w:r>
        <w:t>板球系统物理模型</w:t>
      </w:r>
      <w:bookmarkEnd w:id="32"/>
    </w:p>
    <w:p w14:paraId="6A389278" w14:textId="77777777" w:rsidR="00545488" w:rsidRPr="00545488" w:rsidRDefault="00545488" w:rsidP="007E2783">
      <w:pPr>
        <w:pStyle w:val="ae"/>
      </w:pPr>
      <w:r>
        <w:rPr>
          <w:rFonts w:hint="eastAsia"/>
        </w:rPr>
        <w:t>板球系统的</w:t>
      </w:r>
      <w:r w:rsidR="00E72579">
        <w:rPr>
          <w:rFonts w:hint="eastAsia"/>
        </w:rPr>
        <w:t>目的</w:t>
      </w:r>
      <w:r>
        <w:rPr>
          <w:rFonts w:hint="eastAsia"/>
        </w:rPr>
        <w:t>是</w:t>
      </w:r>
      <w:r w:rsidR="00E72579">
        <w:rPr>
          <w:rFonts w:hint="eastAsia"/>
        </w:rPr>
        <w:t>控制小球在平板上的运动，必须实时获取小球在平板坐标系中的实际坐标值，才能</w:t>
      </w:r>
      <w:r w:rsidR="00DD66B9">
        <w:rPr>
          <w:rFonts w:hint="eastAsia"/>
        </w:rPr>
        <w:t>实现对小球位置的闭环控制。</w:t>
      </w:r>
      <w:r w:rsidR="000B1E85">
        <w:rPr>
          <w:rFonts w:hint="eastAsia"/>
        </w:rPr>
        <w:t>通过摄像头计算得到的坐标为图像坐标值，</w:t>
      </w:r>
      <w:r w:rsidR="00F60AB1">
        <w:rPr>
          <w:rFonts w:hint="eastAsia"/>
        </w:rPr>
        <w:t>必选先转化到平板坐标</w:t>
      </w:r>
      <w:r w:rsidR="00522221">
        <w:rPr>
          <w:rFonts w:hint="eastAsia"/>
        </w:rPr>
        <w:t>系中才能直接使用。</w:t>
      </w:r>
      <w:r w:rsidR="00213828">
        <w:rPr>
          <w:rFonts w:hint="eastAsia"/>
        </w:rPr>
        <w:t>如图</w:t>
      </w:r>
      <w:r w:rsidR="00213828">
        <w:rPr>
          <w:rFonts w:hint="eastAsia"/>
        </w:rPr>
        <w:t>4</w:t>
      </w:r>
      <w:r w:rsidR="00213828">
        <w:t>.1</w:t>
      </w:r>
      <w:r w:rsidR="009E39BD">
        <w:t>所示</w:t>
      </w:r>
      <w:r w:rsidR="00213828">
        <w:t>以支点为原点</w:t>
      </w:r>
      <w:r w:rsidR="00213828">
        <w:t>O</w:t>
      </w:r>
      <w:r w:rsidR="00213828">
        <w:rPr>
          <w:rFonts w:hint="eastAsia"/>
        </w:rPr>
        <w:t>，</w:t>
      </w:r>
      <w:r w:rsidR="00213828">
        <w:t>支点与两个电机的连线分别作为</w:t>
      </w:r>
      <w:r w:rsidR="00213828">
        <w:t>X</w:t>
      </w:r>
      <w:r w:rsidR="00213828">
        <w:t>轴与</w:t>
      </w:r>
      <w:r w:rsidR="00213828">
        <w:t>Y</w:t>
      </w:r>
      <w:r w:rsidR="00213828">
        <w:t>轴</w:t>
      </w:r>
      <w:r w:rsidR="00213828">
        <w:rPr>
          <w:rFonts w:hint="eastAsia"/>
        </w:rPr>
        <w:t>，</w:t>
      </w:r>
      <w:r w:rsidR="00213828">
        <w:t>建立平板坐标系</w:t>
      </w:r>
      <w:r w:rsidR="00213828">
        <w:rPr>
          <w:rFonts w:hint="eastAsia"/>
        </w:rPr>
        <w:t>。</w:t>
      </w:r>
    </w:p>
    <w:p w14:paraId="175806B3" w14:textId="77777777" w:rsidR="00505048" w:rsidRDefault="003B3899" w:rsidP="00213828">
      <w:pPr>
        <w:jc w:val="center"/>
      </w:pPr>
      <w:r w:rsidRPr="003B3899">
        <w:rPr>
          <w:noProof/>
        </w:rPr>
        <w:drawing>
          <wp:inline distT="0" distB="0" distL="0" distR="0" wp14:anchorId="5B9F219B" wp14:editId="02D92D53">
            <wp:extent cx="2205045" cy="1771650"/>
            <wp:effectExtent l="0" t="0" r="5080" b="0"/>
            <wp:docPr id="29" name="图片 29" descr="C:\Users\康康\Desktop\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康康\Desktop\模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3133" cy="1786183"/>
                    </a:xfrm>
                    <a:prstGeom prst="rect">
                      <a:avLst/>
                    </a:prstGeom>
                    <a:noFill/>
                    <a:ln>
                      <a:noFill/>
                    </a:ln>
                  </pic:spPr>
                </pic:pic>
              </a:graphicData>
            </a:graphic>
          </wp:inline>
        </w:drawing>
      </w:r>
      <w:r w:rsidR="00213828" w:rsidRPr="003D0E80">
        <w:rPr>
          <w:noProof/>
        </w:rPr>
        <w:drawing>
          <wp:inline distT="0" distB="0" distL="0" distR="0" wp14:anchorId="60AC7FD9" wp14:editId="54B1989A">
            <wp:extent cx="1981200" cy="1839179"/>
            <wp:effectExtent l="0" t="0" r="0" b="8890"/>
            <wp:docPr id="32" name="图片 32" descr="C:\Users\康康\Desktop\坐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康康\Desktop\坐标.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9139" cy="1855832"/>
                    </a:xfrm>
                    <a:prstGeom prst="rect">
                      <a:avLst/>
                    </a:prstGeom>
                    <a:noFill/>
                    <a:ln>
                      <a:noFill/>
                    </a:ln>
                  </pic:spPr>
                </pic:pic>
              </a:graphicData>
            </a:graphic>
          </wp:inline>
        </w:drawing>
      </w:r>
    </w:p>
    <w:p w14:paraId="2705B33B" w14:textId="77777777" w:rsidR="001A27CC" w:rsidRDefault="001A27CC" w:rsidP="00213828">
      <w:pPr>
        <w:jc w:val="center"/>
      </w:pPr>
      <w:r>
        <w:t>图</w:t>
      </w:r>
      <w:r>
        <w:rPr>
          <w:rFonts w:hint="eastAsia"/>
        </w:rPr>
        <w:t>4</w:t>
      </w:r>
      <w:r>
        <w:t>.1</w:t>
      </w:r>
      <w:r w:rsidR="00BE3081">
        <w:t xml:space="preserve"> </w:t>
      </w:r>
      <w:r>
        <w:t>板球系统坐标构建</w:t>
      </w:r>
    </w:p>
    <w:p w14:paraId="20B9ACBC" w14:textId="77777777" w:rsidR="000A760E" w:rsidRDefault="000A760E" w:rsidP="007E2783">
      <w:pPr>
        <w:pStyle w:val="ae"/>
      </w:pPr>
      <w:r>
        <w:rPr>
          <w:rFonts w:hint="eastAsia"/>
        </w:rPr>
        <w:t>板球系统</w:t>
      </w:r>
      <w:r>
        <w:rPr>
          <w:rFonts w:hint="eastAsia"/>
        </w:rPr>
        <w:t xml:space="preserve"> X,Y </w:t>
      </w:r>
      <w:r>
        <w:rPr>
          <w:rFonts w:hint="eastAsia"/>
        </w:rPr>
        <w:t>轴相互垂直，为简化，可以将其看作两个互相垂直方向的球杆，</w:t>
      </w:r>
      <w:proofErr w:type="gramStart"/>
      <w:r>
        <w:rPr>
          <w:rFonts w:hint="eastAsia"/>
        </w:rPr>
        <w:t>即</w:t>
      </w:r>
      <w:r w:rsidR="002E628E">
        <w:rPr>
          <w:rFonts w:hint="eastAsia"/>
        </w:rPr>
        <w:t>杆球</w:t>
      </w:r>
      <w:proofErr w:type="gramEnd"/>
      <w:r>
        <w:rPr>
          <w:rFonts w:hint="eastAsia"/>
        </w:rPr>
        <w:t>系统的二维扩展。因为运动的独立性原理，若忽略掉摩擦力，</w:t>
      </w:r>
      <w:r w:rsidR="002E628E">
        <w:rPr>
          <w:rFonts w:hint="eastAsia"/>
        </w:rPr>
        <w:t>小球在</w:t>
      </w:r>
      <w:r w:rsidR="002E628E">
        <w:rPr>
          <w:rFonts w:hint="eastAsia"/>
        </w:rPr>
        <w:t>X</w:t>
      </w:r>
      <w:r w:rsidR="002E628E">
        <w:rPr>
          <w:rFonts w:hint="eastAsia"/>
        </w:rPr>
        <w:t>轴方向上的运动与</w:t>
      </w:r>
      <w:r w:rsidR="002E628E">
        <w:rPr>
          <w:rFonts w:hint="eastAsia"/>
        </w:rPr>
        <w:t>Y</w:t>
      </w:r>
      <w:r w:rsidR="002E628E">
        <w:rPr>
          <w:rFonts w:hint="eastAsia"/>
        </w:rPr>
        <w:t>轴方向上的运动彼此独立。所以可以看作</w:t>
      </w:r>
      <w:proofErr w:type="gramStart"/>
      <w:r w:rsidR="002E628E">
        <w:rPr>
          <w:rFonts w:hint="eastAsia"/>
        </w:rPr>
        <w:t>两个杆球系统</w:t>
      </w:r>
      <w:proofErr w:type="gramEnd"/>
      <w:r w:rsidR="002E628E">
        <w:rPr>
          <w:rFonts w:hint="eastAsia"/>
        </w:rPr>
        <w:t>分别控制。</w:t>
      </w:r>
    </w:p>
    <w:p w14:paraId="0E247B05" w14:textId="77777777" w:rsidR="00C60E86" w:rsidRDefault="00C60E86" w:rsidP="00C60E86">
      <w:pPr>
        <w:jc w:val="center"/>
      </w:pPr>
      <w:r>
        <w:rPr>
          <w:rFonts w:hint="eastAsia"/>
          <w:noProof/>
        </w:rPr>
        <w:drawing>
          <wp:inline distT="0" distB="0" distL="0" distR="0" wp14:anchorId="3C382496" wp14:editId="50E063C3">
            <wp:extent cx="3968750" cy="2130960"/>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2241" cy="2143573"/>
                    </a:xfrm>
                    <a:prstGeom prst="rect">
                      <a:avLst/>
                    </a:prstGeom>
                    <a:noFill/>
                    <a:ln>
                      <a:noFill/>
                    </a:ln>
                  </pic:spPr>
                </pic:pic>
              </a:graphicData>
            </a:graphic>
          </wp:inline>
        </w:drawing>
      </w:r>
    </w:p>
    <w:p w14:paraId="289036AD" w14:textId="77777777" w:rsidR="00BE3081" w:rsidRDefault="00BE3081" w:rsidP="00C60E86">
      <w:pPr>
        <w:jc w:val="center"/>
      </w:pPr>
      <w:r>
        <w:rPr>
          <w:rFonts w:hint="eastAsia"/>
        </w:rPr>
        <w:t>图</w:t>
      </w:r>
      <w:r>
        <w:rPr>
          <w:rFonts w:hint="eastAsia"/>
        </w:rPr>
        <w:t>4</w:t>
      </w:r>
      <w:r>
        <w:t xml:space="preserve">.2 </w:t>
      </w:r>
      <w:r>
        <w:t>板球系统</w:t>
      </w:r>
      <w:r>
        <w:t>y</w:t>
      </w:r>
      <w:r>
        <w:t>方向控制模型</w:t>
      </w:r>
    </w:p>
    <w:p w14:paraId="3F8E45BE" w14:textId="77777777" w:rsidR="00C60E86" w:rsidRDefault="00C60E86" w:rsidP="007E2783">
      <w:pPr>
        <w:pStyle w:val="ae"/>
      </w:pPr>
      <w:r>
        <w:t>如图</w:t>
      </w:r>
      <w:r w:rsidR="009E4112">
        <w:t>4.2</w:t>
      </w:r>
      <w:r>
        <w:t>为小球在</w:t>
      </w:r>
      <w:r>
        <w:t>Y</w:t>
      </w:r>
      <w:r>
        <w:t>轴方向上运动的示意图</w:t>
      </w:r>
      <w:r>
        <w:rPr>
          <w:rFonts w:hint="eastAsia"/>
        </w:rPr>
        <w:t>。</w:t>
      </w:r>
      <w:r w:rsidR="009C449F">
        <w:rPr>
          <w:rFonts w:hint="eastAsia"/>
        </w:rPr>
        <w:t>若不考虑摩擦力容易得出此时小球的加速度</w:t>
      </w:r>
      <w:r w:rsidR="009C449F">
        <w:rPr>
          <w:rFonts w:hint="eastAsia"/>
        </w:rPr>
        <w:t>a</w:t>
      </w:r>
      <w:r w:rsidR="009C449F">
        <w:t xml:space="preserve"> </w:t>
      </w:r>
      <w:r w:rsidR="009C449F">
        <w:rPr>
          <w:rFonts w:hint="eastAsia"/>
        </w:rPr>
        <w:t>=</w:t>
      </w:r>
      <w:r w:rsidR="009C449F">
        <w:t xml:space="preserve"> g</w:t>
      </w:r>
      <w:r w:rsidR="009C449F">
        <w:rPr>
          <w:rFonts w:hint="eastAsia"/>
        </w:rPr>
        <w:t>*</w:t>
      </w:r>
      <w:r w:rsidR="009C449F">
        <w:t>sin</w:t>
      </w:r>
      <w:r w:rsidR="009C449F" w:rsidRPr="009C449F">
        <w:rPr>
          <w:rFonts w:hint="eastAsia"/>
        </w:rPr>
        <w:t>θ</w:t>
      </w:r>
      <w:r w:rsidR="009C449F">
        <w:rPr>
          <w:rFonts w:hint="eastAsia"/>
        </w:rPr>
        <w:t>，当</w:t>
      </w:r>
      <w:r w:rsidR="009C449F" w:rsidRPr="009C449F">
        <w:rPr>
          <w:rFonts w:hint="eastAsia"/>
        </w:rPr>
        <w:t>θ</w:t>
      </w:r>
      <w:r w:rsidR="009C449F">
        <w:rPr>
          <w:rFonts w:hint="eastAsia"/>
        </w:rPr>
        <w:t>比较小时可做近似计算</w:t>
      </w:r>
      <w:r w:rsidR="009C449F">
        <w:rPr>
          <w:rFonts w:hint="eastAsia"/>
        </w:rPr>
        <w:t>a</w:t>
      </w:r>
      <w:r w:rsidR="009C449F">
        <w:t xml:space="preserve"> </w:t>
      </w:r>
      <w:r w:rsidR="009C449F">
        <w:rPr>
          <w:rFonts w:hint="eastAsia"/>
        </w:rPr>
        <w:t>=</w:t>
      </w:r>
      <w:r w:rsidR="009C449F">
        <w:t xml:space="preserve"> g </w:t>
      </w:r>
      <w:r w:rsidR="009C449F">
        <w:rPr>
          <w:rFonts w:hint="eastAsia"/>
        </w:rPr>
        <w:t>*</w:t>
      </w:r>
      <w:r w:rsidR="009C449F" w:rsidRPr="009C449F">
        <w:rPr>
          <w:rFonts w:hint="eastAsia"/>
        </w:rPr>
        <w:t>θ</w:t>
      </w:r>
      <w:r w:rsidR="009C449F">
        <w:rPr>
          <w:rFonts w:hint="eastAsia"/>
        </w:rPr>
        <w:t>。</w:t>
      </w:r>
      <w:r w:rsidR="006A3159">
        <w:rPr>
          <w:rFonts w:hint="eastAsia"/>
        </w:rPr>
        <w:t>其中</w:t>
      </w:r>
      <w:r w:rsidR="006A3159">
        <w:rPr>
          <w:rFonts w:hint="eastAsia"/>
        </w:rPr>
        <w:t>g</w:t>
      </w:r>
      <w:r w:rsidR="006A3159">
        <w:rPr>
          <w:rFonts w:hint="eastAsia"/>
        </w:rPr>
        <w:t>是重力加速度，为常量，因此小球的驱动加速度与平板的倾斜角度之间</w:t>
      </w:r>
      <w:r w:rsidR="00513AB0">
        <w:rPr>
          <w:rFonts w:hint="eastAsia"/>
        </w:rPr>
        <w:t>可看作是近似的线性关系。</w:t>
      </w:r>
    </w:p>
    <w:p w14:paraId="50165B05" w14:textId="77777777" w:rsidR="003D0E80" w:rsidRPr="00505048" w:rsidRDefault="003D0E80" w:rsidP="007E2783">
      <w:pPr>
        <w:pStyle w:val="ae"/>
      </w:pPr>
    </w:p>
    <w:p w14:paraId="04AEB639" w14:textId="77777777" w:rsidR="00922F0E" w:rsidRDefault="00F36ABD" w:rsidP="00F36ABD">
      <w:pPr>
        <w:pStyle w:val="2"/>
      </w:pPr>
      <w:bookmarkStart w:id="33" w:name="_Toc513989958"/>
      <w:r>
        <w:lastRenderedPageBreak/>
        <w:t>PID</w:t>
      </w:r>
      <w:r>
        <w:t>控制理论</w:t>
      </w:r>
      <w:bookmarkEnd w:id="33"/>
    </w:p>
    <w:p w14:paraId="3D914F4C" w14:textId="77777777" w:rsidR="00F36ABD" w:rsidRDefault="008C4789" w:rsidP="009D38A7">
      <w:pPr>
        <w:pStyle w:val="ae"/>
      </w:pPr>
      <w:bookmarkStart w:id="34" w:name="OLE_LINK6"/>
      <w:r w:rsidRPr="008C4789">
        <w:rPr>
          <w:rFonts w:hint="eastAsia"/>
        </w:rPr>
        <w:t>PID</w:t>
      </w:r>
      <w:r w:rsidRPr="008C4789">
        <w:rPr>
          <w:rFonts w:hint="eastAsia"/>
        </w:rPr>
        <w:t>控制是最常用、最广泛使用的自动反馈系统。</w:t>
      </w:r>
      <w:r w:rsidR="00F36ABD">
        <w:rPr>
          <w:rFonts w:hint="eastAsia"/>
        </w:rPr>
        <w:t xml:space="preserve"> PID</w:t>
      </w:r>
      <w:r w:rsidR="00F36ABD">
        <w:rPr>
          <w:rFonts w:hint="eastAsia"/>
        </w:rPr>
        <w:t>控制器</w:t>
      </w:r>
      <w:r w:rsidR="00360B6E">
        <w:rPr>
          <w:rFonts w:hint="eastAsia"/>
        </w:rPr>
        <w:t>使用</w:t>
      </w:r>
      <w:r w:rsidR="00F36ABD">
        <w:rPr>
          <w:rFonts w:hint="eastAsia"/>
        </w:rPr>
        <w:t>偏差的比例（</w:t>
      </w:r>
      <w:r w:rsidR="00F36ABD">
        <w:rPr>
          <w:rFonts w:hint="eastAsia"/>
        </w:rPr>
        <w:t>P</w:t>
      </w:r>
      <w:r w:rsidR="00F36ABD">
        <w:rPr>
          <w:rFonts w:hint="eastAsia"/>
        </w:rPr>
        <w:t>，</w:t>
      </w:r>
      <w:r w:rsidR="00F36ABD">
        <w:rPr>
          <w:rFonts w:hint="eastAsia"/>
        </w:rPr>
        <w:t>Proportional</w:t>
      </w:r>
      <w:r w:rsidR="00F36ABD">
        <w:rPr>
          <w:rFonts w:hint="eastAsia"/>
        </w:rPr>
        <w:t>）、积分（</w:t>
      </w:r>
      <w:r w:rsidR="00F36ABD">
        <w:rPr>
          <w:rFonts w:hint="eastAsia"/>
        </w:rPr>
        <w:t>I</w:t>
      </w:r>
      <w:r w:rsidR="00F36ABD">
        <w:rPr>
          <w:rFonts w:hint="eastAsia"/>
        </w:rPr>
        <w:t>，</w:t>
      </w:r>
      <w:r w:rsidR="00F36ABD">
        <w:rPr>
          <w:rFonts w:hint="eastAsia"/>
        </w:rPr>
        <w:t xml:space="preserve"> Integral</w:t>
      </w:r>
      <w:r w:rsidR="00F36ABD">
        <w:rPr>
          <w:rFonts w:hint="eastAsia"/>
        </w:rPr>
        <w:t>）和微分（</w:t>
      </w:r>
      <w:r w:rsidR="00F36ABD">
        <w:rPr>
          <w:rFonts w:hint="eastAsia"/>
        </w:rPr>
        <w:t>D</w:t>
      </w:r>
      <w:r w:rsidR="00F36ABD">
        <w:rPr>
          <w:rFonts w:hint="eastAsia"/>
        </w:rPr>
        <w:t>，</w:t>
      </w:r>
      <w:r w:rsidR="00F36ABD">
        <w:rPr>
          <w:rFonts w:hint="eastAsia"/>
        </w:rPr>
        <w:t>Derivative</w:t>
      </w:r>
      <w:r w:rsidR="00360B6E">
        <w:rPr>
          <w:rFonts w:hint="eastAsia"/>
        </w:rPr>
        <w:t>）来控制被控对象</w:t>
      </w:r>
      <w:r w:rsidR="00F36ABD">
        <w:rPr>
          <w:rFonts w:hint="eastAsia"/>
        </w:rPr>
        <w:t>。这里的积分或微分</w:t>
      </w:r>
      <w:r w:rsidR="000C0D11">
        <w:rPr>
          <w:rFonts w:hint="eastAsia"/>
        </w:rPr>
        <w:t>都是偏差相对于时间而言的。</w:t>
      </w:r>
    </w:p>
    <w:p w14:paraId="0A9BDEFE" w14:textId="77777777" w:rsidR="00F36ABD" w:rsidRDefault="00F36ABD" w:rsidP="007D2BBF">
      <w:pPr>
        <w:jc w:val="center"/>
      </w:pPr>
      <w:r>
        <w:rPr>
          <w:noProof/>
        </w:rPr>
        <w:drawing>
          <wp:inline distT="0" distB="0" distL="0" distR="0" wp14:anchorId="4B5FFE70" wp14:editId="3CB0FD48">
            <wp:extent cx="4659465" cy="2934647"/>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693" cy="2946127"/>
                    </a:xfrm>
                    <a:prstGeom prst="rect">
                      <a:avLst/>
                    </a:prstGeom>
                  </pic:spPr>
                </pic:pic>
              </a:graphicData>
            </a:graphic>
          </wp:inline>
        </w:drawing>
      </w:r>
    </w:p>
    <w:p w14:paraId="18C67B96" w14:textId="77777777" w:rsidR="007D2BBF" w:rsidRDefault="007D2BBF" w:rsidP="007D2BBF">
      <w:pPr>
        <w:jc w:val="center"/>
      </w:pPr>
      <w:r>
        <w:t>图</w:t>
      </w:r>
      <w:r>
        <w:rPr>
          <w:rFonts w:hint="eastAsia"/>
        </w:rPr>
        <w:t>4</w:t>
      </w:r>
      <w:r w:rsidR="00574C98">
        <w:t>.3</w:t>
      </w:r>
      <w:r>
        <w:t xml:space="preserve"> PID</w:t>
      </w:r>
      <w:r>
        <w:t>控制器</w:t>
      </w:r>
    </w:p>
    <w:p w14:paraId="117FDDA5" w14:textId="77777777" w:rsidR="00BA4C1D" w:rsidRDefault="00F36ABD" w:rsidP="00050F16">
      <w:pPr>
        <w:pStyle w:val="ae"/>
      </w:pPr>
      <w:r w:rsidRPr="00050F16">
        <w:t>对于</w:t>
      </w:r>
      <w:r w:rsidR="00DE3211">
        <w:rPr>
          <w:rFonts w:hint="eastAsia"/>
        </w:rPr>
        <w:t>任何</w:t>
      </w:r>
      <w:r w:rsidR="00DE3211">
        <w:t>一个</w:t>
      </w:r>
      <w:r w:rsidRPr="00050F16">
        <w:t>自动反馈控制系统来说，有几个基本的</w:t>
      </w:r>
      <w:r w:rsidR="00DE3211">
        <w:t>性能</w:t>
      </w:r>
      <w:r w:rsidRPr="00050F16">
        <w:t>指标。</w:t>
      </w:r>
    </w:p>
    <w:p w14:paraId="77BADA1A" w14:textId="02C20AB6" w:rsidR="00D173DE" w:rsidRDefault="00D173DE" w:rsidP="00D173DE">
      <w:pPr>
        <w:pStyle w:val="ae"/>
      </w:pPr>
      <w:r>
        <w:rPr>
          <w:rFonts w:hint="eastAsia"/>
        </w:rPr>
        <w:t>1</w:t>
      </w:r>
      <w:r>
        <w:rPr>
          <w:rFonts w:hint="eastAsia"/>
        </w:rPr>
        <w:t>、稳定性</w:t>
      </w:r>
      <w:r>
        <w:rPr>
          <w:rFonts w:hint="eastAsia"/>
        </w:rPr>
        <w:t>(P</w:t>
      </w:r>
      <w:r>
        <w:rPr>
          <w:rFonts w:hint="eastAsia"/>
        </w:rPr>
        <w:t>和</w:t>
      </w:r>
      <w:r>
        <w:rPr>
          <w:rFonts w:hint="eastAsia"/>
        </w:rPr>
        <w:t>I</w:t>
      </w:r>
      <w:r>
        <w:rPr>
          <w:rFonts w:hint="eastAsia"/>
        </w:rPr>
        <w:t>降低系统稳定性</w:t>
      </w:r>
      <w:r>
        <w:rPr>
          <w:rFonts w:hint="eastAsia"/>
        </w:rPr>
        <w:t>,D</w:t>
      </w:r>
      <w:r>
        <w:rPr>
          <w:rFonts w:hint="eastAsia"/>
        </w:rPr>
        <w:t>提高系统稳定性</w:t>
      </w:r>
      <w:r>
        <w:rPr>
          <w:rFonts w:hint="eastAsia"/>
        </w:rPr>
        <w:t>):</w:t>
      </w:r>
      <w:r>
        <w:rPr>
          <w:rFonts w:hint="eastAsia"/>
        </w:rPr>
        <w:t>系统受到某个干扰后</w:t>
      </w:r>
      <w:r>
        <w:rPr>
          <w:rFonts w:hint="eastAsia"/>
        </w:rPr>
        <w:t>,</w:t>
      </w:r>
      <w:r>
        <w:rPr>
          <w:rFonts w:hint="eastAsia"/>
        </w:rPr>
        <w:t>经过一段时间其被控量可以达到某一稳定状态</w:t>
      </w:r>
      <w:r>
        <w:rPr>
          <w:rFonts w:hint="eastAsia"/>
        </w:rPr>
        <w:t>;</w:t>
      </w:r>
    </w:p>
    <w:p w14:paraId="0DE821E1" w14:textId="21DCF022" w:rsidR="00D173DE" w:rsidRDefault="00D173DE" w:rsidP="00D173DE">
      <w:pPr>
        <w:pStyle w:val="ae"/>
      </w:pPr>
      <w:r>
        <w:rPr>
          <w:rFonts w:hint="eastAsia"/>
        </w:rPr>
        <w:t>2</w:t>
      </w:r>
      <w:r>
        <w:rPr>
          <w:rFonts w:hint="eastAsia"/>
        </w:rPr>
        <w:t>、准确性</w:t>
      </w:r>
      <w:r>
        <w:rPr>
          <w:rFonts w:hint="eastAsia"/>
        </w:rPr>
        <w:t>(P</w:t>
      </w:r>
      <w:r>
        <w:rPr>
          <w:rFonts w:hint="eastAsia"/>
        </w:rPr>
        <w:t>和</w:t>
      </w:r>
      <w:r>
        <w:rPr>
          <w:rFonts w:hint="eastAsia"/>
        </w:rPr>
        <w:t>I</w:t>
      </w:r>
      <w:r>
        <w:rPr>
          <w:rFonts w:hint="eastAsia"/>
        </w:rPr>
        <w:t>提高稳态精度</w:t>
      </w:r>
      <w:r>
        <w:rPr>
          <w:rFonts w:hint="eastAsia"/>
        </w:rPr>
        <w:t>, D</w:t>
      </w:r>
      <w:r>
        <w:rPr>
          <w:rFonts w:hint="eastAsia"/>
        </w:rPr>
        <w:t>无作用</w:t>
      </w:r>
      <w:r>
        <w:rPr>
          <w:rFonts w:hint="eastAsia"/>
        </w:rPr>
        <w:t>):</w:t>
      </w:r>
      <w:r>
        <w:rPr>
          <w:rFonts w:hint="eastAsia"/>
        </w:rPr>
        <w:t>系统处于稳态时</w:t>
      </w:r>
      <w:r>
        <w:rPr>
          <w:rFonts w:hint="eastAsia"/>
        </w:rPr>
        <w:t>,</w:t>
      </w:r>
      <w:r>
        <w:rPr>
          <w:rFonts w:hint="eastAsia"/>
        </w:rPr>
        <w:t>其稳态误差</w:t>
      </w:r>
      <w:r>
        <w:rPr>
          <w:rFonts w:hint="eastAsia"/>
        </w:rPr>
        <w:t>(Steady-state error)</w:t>
      </w:r>
      <w:r>
        <w:rPr>
          <w:rFonts w:hint="eastAsia"/>
        </w:rPr>
        <w:t>。达到稳定状态时与所设定的期望状态之间的误差越小</w:t>
      </w:r>
      <w:r>
        <w:rPr>
          <w:rFonts w:hint="eastAsia"/>
        </w:rPr>
        <w:t>,</w:t>
      </w:r>
      <w:r>
        <w:rPr>
          <w:rFonts w:hint="eastAsia"/>
        </w:rPr>
        <w:t>越准确</w:t>
      </w:r>
      <w:r>
        <w:rPr>
          <w:rFonts w:hint="eastAsia"/>
        </w:rPr>
        <w:t>;</w:t>
      </w:r>
    </w:p>
    <w:p w14:paraId="2CA18CBE" w14:textId="5AA192C0" w:rsidR="0043320F" w:rsidRDefault="00D173DE" w:rsidP="00D173DE">
      <w:pPr>
        <w:pStyle w:val="ae"/>
      </w:pPr>
      <w:r>
        <w:rPr>
          <w:rFonts w:hint="eastAsia"/>
        </w:rPr>
        <w:t>3</w:t>
      </w:r>
      <w:r>
        <w:rPr>
          <w:rFonts w:hint="eastAsia"/>
        </w:rPr>
        <w:t>、快速性</w:t>
      </w:r>
      <w:r>
        <w:rPr>
          <w:rFonts w:hint="eastAsia"/>
        </w:rPr>
        <w:t>(P</w:t>
      </w:r>
      <w:r>
        <w:rPr>
          <w:rFonts w:hint="eastAsia"/>
        </w:rPr>
        <w:t>提高响应速度</w:t>
      </w:r>
      <w:r>
        <w:rPr>
          <w:rFonts w:hint="eastAsia"/>
        </w:rPr>
        <w:t>,I</w:t>
      </w:r>
      <w:r>
        <w:rPr>
          <w:rFonts w:hint="eastAsia"/>
        </w:rPr>
        <w:t>降低响应速度</w:t>
      </w:r>
      <w:r>
        <w:rPr>
          <w:rFonts w:hint="eastAsia"/>
        </w:rPr>
        <w:t>):</w:t>
      </w:r>
      <w:r>
        <w:rPr>
          <w:rFonts w:hint="eastAsia"/>
        </w:rPr>
        <w:t>系统对动态响应的要求。一般由过渡时间的长短来衡量</w:t>
      </w:r>
      <w:r>
        <w:rPr>
          <w:rFonts w:hint="eastAsia"/>
        </w:rPr>
        <w:t>,</w:t>
      </w:r>
      <w:r>
        <w:rPr>
          <w:rFonts w:hint="eastAsia"/>
        </w:rPr>
        <w:t>过渡时间越短</w:t>
      </w:r>
      <w:r w:rsidR="00F34390">
        <w:rPr>
          <w:rFonts w:hint="eastAsia"/>
        </w:rPr>
        <w:t>，</w:t>
      </w:r>
      <w:r>
        <w:rPr>
          <w:rFonts w:hint="eastAsia"/>
        </w:rPr>
        <w:t>越快速。</w:t>
      </w:r>
    </w:p>
    <w:p w14:paraId="724CCF3A" w14:textId="4CA1239F" w:rsidR="00F36ABD" w:rsidRPr="00A86B9F" w:rsidRDefault="00F36ABD" w:rsidP="00D173DE">
      <w:pPr>
        <w:pStyle w:val="ae"/>
        <w:ind w:firstLine="482"/>
        <w:rPr>
          <w:b/>
        </w:rPr>
      </w:pPr>
      <w:r w:rsidRPr="00A86B9F">
        <w:rPr>
          <w:b/>
        </w:rPr>
        <w:t>比例（</w:t>
      </w:r>
      <w:r w:rsidRPr="00A86B9F">
        <w:rPr>
          <w:b/>
          <w:bCs/>
        </w:rPr>
        <w:t>P</w:t>
      </w:r>
      <w:r w:rsidRPr="00A86B9F">
        <w:rPr>
          <w:b/>
        </w:rPr>
        <w:t>）控制</w:t>
      </w:r>
    </w:p>
    <w:p w14:paraId="07B6D4B1" w14:textId="77777777" w:rsidR="00F36ABD" w:rsidRPr="00050F16" w:rsidRDefault="00F36ABD" w:rsidP="00050F16">
      <w:pPr>
        <w:pStyle w:val="ae"/>
      </w:pPr>
      <w:r w:rsidRPr="00050F16">
        <w:t>比例控制是一种最简单的控制方式。</w:t>
      </w:r>
      <w:r w:rsidR="00E24080">
        <w:t>其控制器的输出与</w:t>
      </w:r>
      <w:r w:rsidR="00232AE3">
        <w:t>误差</w:t>
      </w:r>
      <w:r w:rsidRPr="00050F16">
        <w:t>成比例关系。</w:t>
      </w:r>
      <w:r w:rsidR="00A413E8">
        <w:t>若只</w:t>
      </w:r>
      <w:r w:rsidR="00232421">
        <w:t>有比例控制</w:t>
      </w:r>
      <w:r w:rsidR="00232421">
        <w:rPr>
          <w:rFonts w:hint="eastAsia"/>
        </w:rPr>
        <w:t>，</w:t>
      </w:r>
      <w:r w:rsidRPr="00050F16">
        <w:t>系统输出</w:t>
      </w:r>
      <w:r w:rsidR="00232421">
        <w:t>可能</w:t>
      </w:r>
      <w:r w:rsidRPr="00050F16">
        <w:t>存在稳态误差。比例项输出：</w:t>
      </w:r>
    </w:p>
    <w:p w14:paraId="0C0A3E14" w14:textId="77777777" w:rsidR="00F36ABD" w:rsidRDefault="00F36ABD" w:rsidP="00F25D8C">
      <w:pPr>
        <w:jc w:val="right"/>
      </w:pPr>
      <w:r>
        <w:rPr>
          <w:noProof/>
        </w:rPr>
        <w:drawing>
          <wp:inline distT="0" distB="0" distL="0" distR="0" wp14:anchorId="6CF190E4" wp14:editId="0A505D96">
            <wp:extent cx="1568450" cy="359737"/>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0320" cy="376221"/>
                    </a:xfrm>
                    <a:prstGeom prst="rect">
                      <a:avLst/>
                    </a:prstGeom>
                  </pic:spPr>
                </pic:pic>
              </a:graphicData>
            </a:graphic>
          </wp:inline>
        </w:drawing>
      </w:r>
      <w:r w:rsidR="00F25D8C">
        <w:rPr>
          <w:rFonts w:hint="eastAsia"/>
        </w:rPr>
        <w:t xml:space="preserve"> </w:t>
      </w:r>
      <w:r w:rsidR="00F25D8C">
        <w:t xml:space="preserve">                                                   </w:t>
      </w:r>
      <w:r w:rsidR="00F25D8C" w:rsidRPr="00F25D8C">
        <w:rPr>
          <w:rFonts w:hint="eastAsia"/>
        </w:rPr>
        <w:t>①</w:t>
      </w:r>
      <w:r w:rsidR="00F25D8C">
        <w:t xml:space="preserve"> </w:t>
      </w:r>
    </w:p>
    <w:p w14:paraId="7FFC4C72" w14:textId="77777777" w:rsidR="00A86B9F" w:rsidRPr="00DD6571" w:rsidRDefault="00F36ABD" w:rsidP="00050F16">
      <w:pPr>
        <w:pStyle w:val="ae"/>
        <w:ind w:firstLine="482"/>
        <w:rPr>
          <w:b/>
        </w:rPr>
      </w:pPr>
      <w:r w:rsidRPr="00DD6571">
        <w:rPr>
          <w:b/>
        </w:rPr>
        <w:t>积分（</w:t>
      </w:r>
      <w:r w:rsidRPr="00DD6571">
        <w:rPr>
          <w:b/>
        </w:rPr>
        <w:t>I</w:t>
      </w:r>
      <w:r w:rsidRPr="00DD6571">
        <w:rPr>
          <w:b/>
        </w:rPr>
        <w:t>）</w:t>
      </w:r>
      <w:r w:rsidRPr="00DD6571">
        <w:rPr>
          <w:b/>
        </w:rPr>
        <w:t xml:space="preserve"> </w:t>
      </w:r>
      <w:r w:rsidRPr="00DD6571">
        <w:rPr>
          <w:b/>
        </w:rPr>
        <w:t>控制</w:t>
      </w:r>
    </w:p>
    <w:p w14:paraId="0D0DA0B0" w14:textId="77777777" w:rsidR="00F36ABD" w:rsidRPr="00050F16" w:rsidRDefault="008202D0" w:rsidP="00496D20">
      <w:pPr>
        <w:pStyle w:val="ae"/>
      </w:pPr>
      <w:r>
        <w:t>只有积分控制时</w:t>
      </w:r>
      <w:r>
        <w:rPr>
          <w:rFonts w:hint="eastAsia"/>
        </w:rPr>
        <w:t>，</w:t>
      </w:r>
      <w:r>
        <w:t>控制器的输出与误差与时间</w:t>
      </w:r>
      <w:r w:rsidR="00F36ABD" w:rsidRPr="00050F16">
        <w:t>的积分成正比关系。</w:t>
      </w:r>
      <w:r>
        <w:t>因此</w:t>
      </w:r>
      <w:r>
        <w:rPr>
          <w:rFonts w:hint="eastAsia"/>
        </w:rPr>
        <w:t>，</w:t>
      </w:r>
      <w:r w:rsidR="00F36ABD" w:rsidRPr="00050F16">
        <w:t>为了消除稳态误差，</w:t>
      </w:r>
      <w:r w:rsidR="00A049B5">
        <w:rPr>
          <w:rFonts w:hint="eastAsia"/>
        </w:rPr>
        <w:t>常常</w:t>
      </w:r>
      <w:r w:rsidR="00A049B5">
        <w:t>引入积分项</w:t>
      </w:r>
      <w:r w:rsidR="004C7FC6">
        <w:t>。由于积分项的</w:t>
      </w:r>
      <w:r w:rsidR="004C7FC6">
        <w:rPr>
          <w:rFonts w:hint="eastAsia"/>
        </w:rPr>
        <w:t>存在，</w:t>
      </w:r>
      <w:r w:rsidR="00F36ABD" w:rsidRPr="00050F16">
        <w:t>随着时间的增加，积分项</w:t>
      </w:r>
      <w:r w:rsidR="004C7FC6">
        <w:t>的输出</w:t>
      </w:r>
      <w:r w:rsidR="00F36ABD" w:rsidRPr="00050F16">
        <w:t>会</w:t>
      </w:r>
      <w:r w:rsidR="004C7FC6">
        <w:t>一</w:t>
      </w:r>
      <w:r w:rsidR="004C7FC6">
        <w:lastRenderedPageBreak/>
        <w:t>直</w:t>
      </w:r>
      <w:r w:rsidR="00F36ABD" w:rsidRPr="00050F16">
        <w:t>增大。这样</w:t>
      </w:r>
      <w:r w:rsidR="004C7FC6">
        <w:t>以来</w:t>
      </w:r>
      <w:r w:rsidR="00F36ABD" w:rsidRPr="00050F16">
        <w:t>，即便误差很小，</w:t>
      </w:r>
      <w:r w:rsidR="004C7FC6">
        <w:t>随着时间的积累</w:t>
      </w:r>
      <w:r w:rsidR="004C7FC6">
        <w:rPr>
          <w:rFonts w:hint="eastAsia"/>
        </w:rPr>
        <w:t>，</w:t>
      </w:r>
      <w:r w:rsidR="004C7FC6">
        <w:t>积分项的输出结果也会越来越大</w:t>
      </w:r>
      <w:r w:rsidR="004C7FC6">
        <w:rPr>
          <w:rFonts w:hint="eastAsia"/>
        </w:rPr>
        <w:t>，</w:t>
      </w:r>
      <w:r w:rsidR="004C7FC6">
        <w:t>直到足以让执行机构运动</w:t>
      </w:r>
      <w:r w:rsidR="004C7FC6">
        <w:rPr>
          <w:rFonts w:hint="eastAsia"/>
        </w:rPr>
        <w:t>，</w:t>
      </w:r>
      <w:r w:rsidR="004C7FC6">
        <w:t>从而消除稳态误差</w:t>
      </w:r>
      <w:r w:rsidR="00E7367C">
        <w:t>。由此</w:t>
      </w:r>
      <w:r w:rsidR="00E7367C">
        <w:rPr>
          <w:rFonts w:hint="eastAsia"/>
        </w:rPr>
        <w:t>，</w:t>
      </w:r>
      <w:r w:rsidR="00E7367C">
        <w:t>可以设计</w:t>
      </w:r>
      <w:r w:rsidR="00F36ABD" w:rsidRPr="00050F16">
        <w:t>比例积分控制器</w:t>
      </w:r>
      <w:r w:rsidR="00E7367C">
        <w:rPr>
          <w:rFonts w:hint="eastAsia"/>
        </w:rPr>
        <w:t>，</w:t>
      </w:r>
      <w:r w:rsidR="00E7367C">
        <w:t>即</w:t>
      </w:r>
      <w:r w:rsidR="00E7367C">
        <w:t>PI</w:t>
      </w:r>
      <w:r w:rsidR="00E7367C">
        <w:t>控制器</w:t>
      </w:r>
      <w:r w:rsidR="00F36ABD" w:rsidRPr="00050F16">
        <w:t>，</w:t>
      </w:r>
      <w:r w:rsidR="00E7367C">
        <w:t>这样便可以使得系统能够快速进入稳态并消除稳态误差</w:t>
      </w:r>
      <w:r w:rsidR="00F36ABD" w:rsidRPr="00050F16">
        <w:t>。积分项输出</w:t>
      </w:r>
      <w:r w:rsidR="001C1B00">
        <w:rPr>
          <w:rFonts w:hint="eastAsia"/>
        </w:rPr>
        <w:t>：</w:t>
      </w:r>
    </w:p>
    <w:p w14:paraId="5EDA295F" w14:textId="77777777" w:rsidR="00F36ABD" w:rsidRDefault="00F36ABD" w:rsidP="00F36ABD">
      <w:r>
        <w:rPr>
          <w:noProof/>
        </w:rPr>
        <w:drawing>
          <wp:inline distT="0" distB="0" distL="0" distR="0" wp14:anchorId="4823068E" wp14:editId="02BF3EDF">
            <wp:extent cx="1248355" cy="38778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558" cy="408353"/>
                    </a:xfrm>
                    <a:prstGeom prst="rect">
                      <a:avLst/>
                    </a:prstGeom>
                  </pic:spPr>
                </pic:pic>
              </a:graphicData>
            </a:graphic>
          </wp:inline>
        </w:drawing>
      </w:r>
      <w:r w:rsidR="00F25D8C">
        <w:rPr>
          <w:rFonts w:hint="eastAsia"/>
        </w:rPr>
        <w:t xml:space="preserve"> </w:t>
      </w:r>
      <w:r w:rsidR="00F25D8C">
        <w:t xml:space="preserve">                                                        </w:t>
      </w:r>
      <w:r w:rsidR="00F25D8C" w:rsidRPr="00F25D8C">
        <w:rPr>
          <w:rFonts w:hint="eastAsia"/>
        </w:rPr>
        <w:t>②</w:t>
      </w:r>
    </w:p>
    <w:p w14:paraId="72720C82" w14:textId="77777777" w:rsidR="001C1B00" w:rsidRPr="001C1B00" w:rsidRDefault="00F36ABD" w:rsidP="00050F16">
      <w:pPr>
        <w:pStyle w:val="ae"/>
        <w:ind w:firstLine="482"/>
        <w:rPr>
          <w:b/>
        </w:rPr>
      </w:pPr>
      <w:r w:rsidRPr="001C1B00">
        <w:rPr>
          <w:b/>
        </w:rPr>
        <w:t>微分（</w:t>
      </w:r>
      <w:r w:rsidRPr="001C1B00">
        <w:rPr>
          <w:b/>
        </w:rPr>
        <w:t>D</w:t>
      </w:r>
      <w:r w:rsidRPr="001C1B00">
        <w:rPr>
          <w:b/>
        </w:rPr>
        <w:t>）</w:t>
      </w:r>
      <w:r w:rsidRPr="001C1B00">
        <w:rPr>
          <w:b/>
        </w:rPr>
        <w:t xml:space="preserve"> </w:t>
      </w:r>
      <w:r w:rsidRPr="001C1B00">
        <w:rPr>
          <w:b/>
        </w:rPr>
        <w:t>控制</w:t>
      </w:r>
    </w:p>
    <w:p w14:paraId="1C56BFC1" w14:textId="77777777" w:rsidR="00F36ABD" w:rsidRPr="00050F16" w:rsidRDefault="006F376E" w:rsidP="00050F16">
      <w:pPr>
        <w:pStyle w:val="ae"/>
      </w:pPr>
      <w:r>
        <w:rPr>
          <w:rFonts w:hint="eastAsia"/>
        </w:rPr>
        <w:t>只有</w:t>
      </w:r>
      <w:r>
        <w:t>微分控制器时</w:t>
      </w:r>
      <w:r w:rsidR="0072772E">
        <w:t>输出与</w:t>
      </w:r>
      <w:r>
        <w:t>误差</w:t>
      </w:r>
      <w:r w:rsidR="00BF73CD">
        <w:t>与时间</w:t>
      </w:r>
      <w:r w:rsidR="00F36ABD" w:rsidRPr="00050F16">
        <w:t>的微分成正比关系。微分</w:t>
      </w:r>
      <w:r w:rsidR="005754E6">
        <w:rPr>
          <w:rFonts w:hint="eastAsia"/>
        </w:rPr>
        <w:t>控制</w:t>
      </w:r>
      <w:r w:rsidR="005754E6">
        <w:t>的作用对象是误差的变化率</w:t>
      </w:r>
      <w:r w:rsidR="005754E6">
        <w:rPr>
          <w:rFonts w:hint="eastAsia"/>
        </w:rPr>
        <w:t>，</w:t>
      </w:r>
      <w:r w:rsidR="005754E6">
        <w:t>例如在板球控制系统中</w:t>
      </w:r>
      <w:r w:rsidR="005754E6">
        <w:rPr>
          <w:rFonts w:hint="eastAsia"/>
        </w:rPr>
        <w:t>，</w:t>
      </w:r>
      <w:r w:rsidR="005754E6">
        <w:t>需要控制其坐标</w:t>
      </w:r>
      <w:r w:rsidR="005754E6">
        <w:rPr>
          <w:rFonts w:hint="eastAsia"/>
        </w:rPr>
        <w:t>，</w:t>
      </w:r>
      <w:r w:rsidR="005754E6">
        <w:t>而位置坐标的变化率是小球滚动的速度</w:t>
      </w:r>
      <w:r w:rsidR="005754E6">
        <w:rPr>
          <w:rFonts w:hint="eastAsia"/>
        </w:rPr>
        <w:t>。在这样一个系统中，微分控制的实质是对其速度进行控制，即保证小球运动的速度不至于过大</w:t>
      </w:r>
      <w:r w:rsidR="00F36ABD" w:rsidRPr="00050F16">
        <w:t>。微分项输出：</w:t>
      </w:r>
    </w:p>
    <w:p w14:paraId="47071193" w14:textId="77777777" w:rsidR="00F36ABD" w:rsidRDefault="00F36ABD" w:rsidP="00F36ABD">
      <w:r>
        <w:rPr>
          <w:noProof/>
        </w:rPr>
        <w:drawing>
          <wp:inline distT="0" distB="0" distL="0" distR="0" wp14:anchorId="7DDB96D9" wp14:editId="6C36F89F">
            <wp:extent cx="1121134" cy="360364"/>
            <wp:effectExtent l="0" t="0" r="317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2679" cy="367289"/>
                    </a:xfrm>
                    <a:prstGeom prst="rect">
                      <a:avLst/>
                    </a:prstGeom>
                  </pic:spPr>
                </pic:pic>
              </a:graphicData>
            </a:graphic>
          </wp:inline>
        </w:drawing>
      </w:r>
      <w:r w:rsidR="00F25D8C">
        <w:rPr>
          <w:rFonts w:hint="eastAsia"/>
        </w:rPr>
        <w:t xml:space="preserve"> </w:t>
      </w:r>
      <w:r w:rsidR="00F25D8C">
        <w:t xml:space="preserve">                                                        </w:t>
      </w:r>
      <w:r w:rsidR="00F25D8C" w:rsidRPr="00F25D8C">
        <w:rPr>
          <w:rFonts w:hint="eastAsia"/>
        </w:rPr>
        <w:t>③</w:t>
      </w:r>
      <w:r w:rsidR="00F25D8C">
        <w:t xml:space="preserve">  </w:t>
      </w:r>
    </w:p>
    <w:p w14:paraId="753A12A9" w14:textId="77777777" w:rsidR="00F36ABD" w:rsidRPr="00050F16" w:rsidRDefault="00F36ABD" w:rsidP="00050F16">
      <w:pPr>
        <w:pStyle w:val="ae"/>
      </w:pPr>
      <w:r w:rsidRPr="00050F16">
        <w:t>综上所述得到一条公式，</w:t>
      </w:r>
      <w:r w:rsidRPr="00050F16">
        <w:t xml:space="preserve"> </w:t>
      </w:r>
      <w:r w:rsidRPr="00050F16">
        <w:t>这个就是</w:t>
      </w:r>
      <w:r w:rsidRPr="00050F16">
        <w:t>PID</w:t>
      </w:r>
      <w:r w:rsidRPr="00050F16">
        <w:t>控制数学表达式：</w:t>
      </w:r>
    </w:p>
    <w:p w14:paraId="4FEACA90" w14:textId="77777777" w:rsidR="00F36ABD" w:rsidRDefault="00F36ABD" w:rsidP="00F36ABD">
      <w:r>
        <w:rPr>
          <w:noProof/>
        </w:rPr>
        <w:drawing>
          <wp:inline distT="0" distB="0" distL="0" distR="0" wp14:anchorId="13ECCB00" wp14:editId="7E346D61">
            <wp:extent cx="3085106" cy="397902"/>
            <wp:effectExtent l="0" t="0" r="127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4296" cy="444229"/>
                    </a:xfrm>
                    <a:prstGeom prst="rect">
                      <a:avLst/>
                    </a:prstGeom>
                  </pic:spPr>
                </pic:pic>
              </a:graphicData>
            </a:graphic>
          </wp:inline>
        </w:drawing>
      </w:r>
      <w:r w:rsidR="00F25D8C">
        <w:rPr>
          <w:rFonts w:hint="eastAsia"/>
        </w:rPr>
        <w:t xml:space="preserve"> </w:t>
      </w:r>
      <w:r w:rsidR="00F25D8C">
        <w:t xml:space="preserve">                              </w:t>
      </w:r>
      <w:r w:rsidR="00F25D8C" w:rsidRPr="00F25D8C">
        <w:rPr>
          <w:rFonts w:hint="eastAsia"/>
        </w:rPr>
        <w:t>④</w:t>
      </w:r>
    </w:p>
    <w:p w14:paraId="7D69E92D" w14:textId="77777777" w:rsidR="004E4F09" w:rsidRDefault="004E4F09" w:rsidP="004E4F09">
      <w:pPr>
        <w:pStyle w:val="2"/>
      </w:pPr>
      <w:bookmarkStart w:id="35" w:name="_Toc513989959"/>
      <w:r>
        <w:t>板球系统的</w:t>
      </w:r>
      <w:r>
        <w:t>PID</w:t>
      </w:r>
      <w:r>
        <w:t>控制</w:t>
      </w:r>
      <w:bookmarkEnd w:id="35"/>
    </w:p>
    <w:p w14:paraId="63234EA5" w14:textId="71BB49CD" w:rsidR="00F84C8F" w:rsidRDefault="00664E7A" w:rsidP="007E2783">
      <w:pPr>
        <w:pStyle w:val="ae"/>
      </w:pPr>
      <w:r>
        <w:t>将板球系统</w:t>
      </w:r>
      <w:r w:rsidR="00E360A3">
        <w:t>作为</w:t>
      </w:r>
      <w:r w:rsidR="00E360A3">
        <w:t>PID</w:t>
      </w:r>
      <w:r w:rsidR="00E360A3">
        <w:t>控制的对象</w:t>
      </w:r>
      <w:r w:rsidR="00E360A3">
        <w:rPr>
          <w:rFonts w:hint="eastAsia"/>
        </w:rPr>
        <w:t>，</w:t>
      </w:r>
      <w:r w:rsidR="00E360A3">
        <w:t>首先要弄清楚该系统的输入输出及系统特征</w:t>
      </w:r>
      <w:r w:rsidR="00E360A3">
        <w:rPr>
          <w:rFonts w:hint="eastAsia"/>
        </w:rPr>
        <w:t>。</w:t>
      </w:r>
      <w:r w:rsidR="00F84C8F">
        <w:rPr>
          <w:rFonts w:hint="eastAsia"/>
        </w:rPr>
        <w:t>本次设计的板球系统，通过</w:t>
      </w:r>
      <w:proofErr w:type="spellStart"/>
      <w:r w:rsidR="00C25FF5">
        <w:rPr>
          <w:rFonts w:hint="eastAsia"/>
        </w:rPr>
        <w:t>O</w:t>
      </w:r>
      <w:r w:rsidR="00F84C8F">
        <w:rPr>
          <w:rFonts w:hint="eastAsia"/>
        </w:rPr>
        <w:t>penMV</w:t>
      </w:r>
      <w:proofErr w:type="spellEnd"/>
      <w:r w:rsidR="00F84C8F">
        <w:rPr>
          <w:rFonts w:hint="eastAsia"/>
        </w:rPr>
        <w:t>视觉模块来计算小球坐标，使用直线电机控制平板的倾斜从而控制小球的滚动。</w:t>
      </w:r>
      <w:r w:rsidR="007677E9">
        <w:rPr>
          <w:rFonts w:hint="eastAsia"/>
        </w:rPr>
        <w:t>也就是说直接驱动的小球滚动的是平板的倾斜角度。因此要想更好地控制小球滚动，</w:t>
      </w:r>
      <w:r w:rsidR="004345D1">
        <w:rPr>
          <w:rFonts w:hint="eastAsia"/>
        </w:rPr>
        <w:t>必须先控制好平板的倾斜角度。</w:t>
      </w:r>
      <w:proofErr w:type="gramStart"/>
      <w:r w:rsidR="007C5CC4">
        <w:rPr>
          <w:rFonts w:hint="eastAsia"/>
        </w:rPr>
        <w:t>故设计</w:t>
      </w:r>
      <w:proofErr w:type="gramEnd"/>
      <w:r w:rsidR="007C5CC4">
        <w:rPr>
          <w:rFonts w:hint="eastAsia"/>
        </w:rPr>
        <w:t>如下图</w:t>
      </w:r>
      <w:r w:rsidR="00603239">
        <w:t>4.4</w:t>
      </w:r>
      <w:r w:rsidR="007C5CC4">
        <w:rPr>
          <w:rFonts w:hint="eastAsia"/>
        </w:rPr>
        <w:t>所示的</w:t>
      </w:r>
      <w:r w:rsidR="007C5CC4">
        <w:rPr>
          <w:rFonts w:hint="eastAsia"/>
        </w:rPr>
        <w:t>PID</w:t>
      </w:r>
      <w:r w:rsidR="007C5CC4">
        <w:rPr>
          <w:rFonts w:hint="eastAsia"/>
        </w:rPr>
        <w:t>串联算法。</w:t>
      </w:r>
    </w:p>
    <w:p w14:paraId="5C8CEDFA" w14:textId="77777777" w:rsidR="00664E7A" w:rsidRDefault="00DE5828" w:rsidP="00DE5828">
      <w:pPr>
        <w:jc w:val="center"/>
      </w:pPr>
      <w:r w:rsidRPr="00DE5828">
        <w:rPr>
          <w:noProof/>
        </w:rPr>
        <w:drawing>
          <wp:inline distT="0" distB="0" distL="0" distR="0" wp14:anchorId="3C550CC9" wp14:editId="25D86040">
            <wp:extent cx="4864100" cy="2139074"/>
            <wp:effectExtent l="0" t="0" r="0" b="0"/>
            <wp:docPr id="13" name="图片 13" descr="C:\Users\康康\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康康\Desktop\tim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5460" cy="2144070"/>
                    </a:xfrm>
                    <a:prstGeom prst="rect">
                      <a:avLst/>
                    </a:prstGeom>
                    <a:noFill/>
                    <a:ln>
                      <a:noFill/>
                    </a:ln>
                  </pic:spPr>
                </pic:pic>
              </a:graphicData>
            </a:graphic>
          </wp:inline>
        </w:drawing>
      </w:r>
    </w:p>
    <w:p w14:paraId="25926816" w14:textId="77777777" w:rsidR="00E3254F" w:rsidRDefault="00E3254F" w:rsidP="00DE5828">
      <w:pPr>
        <w:jc w:val="center"/>
      </w:pPr>
      <w:r>
        <w:t>图</w:t>
      </w:r>
      <w:r>
        <w:rPr>
          <w:rFonts w:hint="eastAsia"/>
        </w:rPr>
        <w:t>4</w:t>
      </w:r>
      <w:r>
        <w:t>.4</w:t>
      </w:r>
      <w:r w:rsidR="00652E4E">
        <w:t xml:space="preserve"> </w:t>
      </w:r>
      <w:r>
        <w:t>板球系统</w:t>
      </w:r>
      <w:r>
        <w:t>PID</w:t>
      </w:r>
      <w:r>
        <w:t>控制算法</w:t>
      </w:r>
    </w:p>
    <w:p w14:paraId="7CAFECC7" w14:textId="77777777" w:rsidR="00664E7A" w:rsidRDefault="00F70816" w:rsidP="007E2783">
      <w:pPr>
        <w:pStyle w:val="ae"/>
      </w:pPr>
      <w:r>
        <w:lastRenderedPageBreak/>
        <w:t>内环以角度测量作为反馈</w:t>
      </w:r>
      <w:r>
        <w:rPr>
          <w:rFonts w:hint="eastAsia"/>
        </w:rPr>
        <w:t>，</w:t>
      </w:r>
      <w:r w:rsidR="002904E7">
        <w:rPr>
          <w:rFonts w:hint="eastAsia"/>
        </w:rPr>
        <w:t>其输出通过控制电机来控制平板的倾斜</w:t>
      </w:r>
      <w:r w:rsidR="003856E5">
        <w:rPr>
          <w:rFonts w:hint="eastAsia"/>
        </w:rPr>
        <w:t>角度</w:t>
      </w:r>
      <w:r>
        <w:rPr>
          <w:rFonts w:hint="eastAsia"/>
        </w:rPr>
        <w:t>。</w:t>
      </w:r>
      <w:r w:rsidR="002356AA">
        <w:t>外环将视觉模块计算得到的小球当前坐标作为反馈</w:t>
      </w:r>
      <w:r w:rsidR="002356AA">
        <w:rPr>
          <w:rFonts w:hint="eastAsia"/>
        </w:rPr>
        <w:t>，</w:t>
      </w:r>
      <w:r w:rsidR="002356AA">
        <w:t>与给定坐标进行</w:t>
      </w:r>
      <w:r w:rsidR="002356AA">
        <w:t>PID</w:t>
      </w:r>
      <w:r w:rsidR="002356AA">
        <w:t>计算</w:t>
      </w:r>
      <w:r w:rsidR="002356AA">
        <w:rPr>
          <w:rFonts w:hint="eastAsia"/>
        </w:rPr>
        <w:t>，</w:t>
      </w:r>
      <w:r w:rsidR="00412A20">
        <w:t>得到的结果为平板倾斜角度的期望值</w:t>
      </w:r>
      <w:r w:rsidR="00412A20">
        <w:rPr>
          <w:rFonts w:hint="eastAsia"/>
        </w:rPr>
        <w:t>。</w:t>
      </w:r>
      <w:r w:rsidR="00412A20">
        <w:t>将其作为内环的输入</w:t>
      </w:r>
      <w:r w:rsidR="00186192">
        <w:rPr>
          <w:rFonts w:hint="eastAsia"/>
        </w:rPr>
        <w:t>来控制平板的倾斜，进而控制小球滚动。</w:t>
      </w:r>
      <w:r w:rsidR="00412A20" w:rsidRPr="004E4F09">
        <w:rPr>
          <w:rFonts w:hint="eastAsia"/>
        </w:rPr>
        <w:t xml:space="preserve"> </w:t>
      </w:r>
    </w:p>
    <w:p w14:paraId="041B97DE" w14:textId="77777777" w:rsidR="00CB0DD9" w:rsidRPr="001C29E8" w:rsidRDefault="00CB0DD9" w:rsidP="001C29E8">
      <w:pPr>
        <w:pStyle w:val="ae"/>
      </w:pPr>
      <w:r>
        <w:t>在</w:t>
      </w:r>
      <w:r>
        <w:rPr>
          <w:rFonts w:hint="eastAsia"/>
        </w:rPr>
        <w:t>4</w:t>
      </w:r>
      <w:r>
        <w:t>.1</w:t>
      </w:r>
      <w:r>
        <w:t>节的讨论中忽略了小球收到的摩擦力的影响</w:t>
      </w:r>
      <w:r>
        <w:rPr>
          <w:rFonts w:hint="eastAsia"/>
        </w:rPr>
        <w:t>，但实际上摩擦力对小球到达目标点的准确性有较大的影响</w:t>
      </w:r>
      <w:r w:rsidR="001D50C5">
        <w:rPr>
          <w:rFonts w:hint="eastAsia"/>
        </w:rPr>
        <w:t>，使得小球难以刚好滚到目标点然后停下。</w:t>
      </w:r>
      <w:r w:rsidR="00F25D8C">
        <w:rPr>
          <w:rFonts w:hint="eastAsia"/>
        </w:rPr>
        <w:t>PID</w:t>
      </w:r>
      <w:r w:rsidR="00F25D8C">
        <w:rPr>
          <w:rFonts w:hint="eastAsia"/>
        </w:rPr>
        <w:t>中的积分控制</w:t>
      </w:r>
      <w:proofErr w:type="gramStart"/>
      <w:r w:rsidR="00F25D8C">
        <w:rPr>
          <w:rFonts w:hint="eastAsia"/>
        </w:rPr>
        <w:t>项能够</w:t>
      </w:r>
      <w:proofErr w:type="gramEnd"/>
      <w:r w:rsidR="001D50C5">
        <w:rPr>
          <w:rFonts w:hint="eastAsia"/>
        </w:rPr>
        <w:t>消除静态误差，但是将</w:t>
      </w:r>
      <w:r w:rsidR="001D50C5">
        <w:rPr>
          <w:rFonts w:hint="eastAsia"/>
        </w:rPr>
        <w:t>Ki</w:t>
      </w:r>
      <w:r w:rsidR="001D50C5">
        <w:rPr>
          <w:rFonts w:hint="eastAsia"/>
        </w:rPr>
        <w:t>设置过大会导致系统难以稳定，甚至发散，</w:t>
      </w:r>
      <w:r w:rsidR="001D50C5">
        <w:rPr>
          <w:rFonts w:hint="eastAsia"/>
        </w:rPr>
        <w:t>K</w:t>
      </w:r>
      <w:r w:rsidR="001D50C5">
        <w:t>i</w:t>
      </w:r>
      <w:r w:rsidR="001D50C5">
        <w:t>值太小又难以消除误差</w:t>
      </w:r>
      <w:r w:rsidR="001D50C5">
        <w:rPr>
          <w:rFonts w:hint="eastAsia"/>
        </w:rPr>
        <w:t>。</w:t>
      </w:r>
      <w:r w:rsidR="006A76C4">
        <w:rPr>
          <w:rFonts w:hint="eastAsia"/>
        </w:rPr>
        <w:t>为了使小球能够快速且稳定地靠近目标点，然后刚好落在目标点上，设计了如下控制方案：</w:t>
      </w:r>
      <w:r w:rsidR="004972BD">
        <w:rPr>
          <w:rFonts w:hint="eastAsia"/>
        </w:rPr>
        <w:t>在距离目标点较远时只使用比例和微分控制即</w:t>
      </w:r>
      <w:r w:rsidR="004972BD">
        <w:rPr>
          <w:rFonts w:hint="eastAsia"/>
        </w:rPr>
        <w:t>KD</w:t>
      </w:r>
      <w:r w:rsidR="004972BD">
        <w:rPr>
          <w:rFonts w:hint="eastAsia"/>
        </w:rPr>
        <w:t>控制，当到达目标点一定范围内再加入积分控制。这样一来从整体上来说既能保证控制的准确性与稳定性，又能消除稳态误差。</w:t>
      </w:r>
    </w:p>
    <w:p w14:paraId="319DBFA5" w14:textId="77777777" w:rsidR="001C29E8" w:rsidRDefault="001C29E8">
      <w:pPr>
        <w:widowControl/>
        <w:jc w:val="left"/>
        <w:rPr>
          <w:rFonts w:ascii="Arial" w:eastAsia="黑体" w:hAnsi="Arial"/>
          <w:b/>
          <w:bCs/>
          <w:sz w:val="28"/>
          <w:szCs w:val="32"/>
        </w:rPr>
      </w:pPr>
      <w:bookmarkStart w:id="36" w:name="_Toc513989960"/>
      <w:bookmarkEnd w:id="34"/>
      <w:r>
        <w:br w:type="page"/>
      </w:r>
    </w:p>
    <w:p w14:paraId="0BCDE5ED" w14:textId="77777777" w:rsidR="00C8151C" w:rsidRDefault="00983A49" w:rsidP="00983A49">
      <w:pPr>
        <w:pStyle w:val="2"/>
      </w:pPr>
      <w:r>
        <w:lastRenderedPageBreak/>
        <w:t>画圆算法的实现</w:t>
      </w:r>
      <w:bookmarkEnd w:id="36"/>
    </w:p>
    <w:p w14:paraId="74FA656C" w14:textId="77777777" w:rsidR="006F1710" w:rsidRDefault="00983A49" w:rsidP="00C91CE5">
      <w:pPr>
        <w:pStyle w:val="ae"/>
      </w:pPr>
      <w:r>
        <w:t>上述所讨论的小球控制算法</w:t>
      </w:r>
      <w:r>
        <w:rPr>
          <w:rFonts w:hint="eastAsia"/>
        </w:rPr>
        <w:t>能</w:t>
      </w:r>
      <w:r>
        <w:t>够轻松地控制小球从起始点大致沿着起始点与目标点的连线滚动到目标点</w:t>
      </w:r>
      <w:r>
        <w:rPr>
          <w:rFonts w:hint="eastAsia"/>
        </w:rPr>
        <w:t>，即直线滚动控制。</w:t>
      </w:r>
      <w:r w:rsidR="002E3B8F">
        <w:rPr>
          <w:rFonts w:hint="eastAsia"/>
        </w:rPr>
        <w:t>那么怎么实现弧线滚动控制呢？</w:t>
      </w:r>
      <w:r w:rsidR="006F1710">
        <w:t>首先讨论最简单的沿弧线滚动</w:t>
      </w:r>
      <w:r w:rsidR="006F1710">
        <w:rPr>
          <w:rFonts w:hint="eastAsia"/>
        </w:rPr>
        <w:t>——</w:t>
      </w:r>
      <w:r w:rsidR="006F1710">
        <w:t>圆形线路滚动</w:t>
      </w:r>
      <w:r w:rsidR="006F1710">
        <w:rPr>
          <w:rFonts w:hint="eastAsia"/>
        </w:rPr>
        <w:t>。</w:t>
      </w:r>
    </w:p>
    <w:p w14:paraId="4511E682" w14:textId="77777777" w:rsidR="00A17850" w:rsidRDefault="00A17850" w:rsidP="00C91CE5">
      <w:pPr>
        <w:pStyle w:val="ae"/>
      </w:pPr>
      <w:r>
        <w:t>要想小球沿着圆形路线滚动可以有两种实现方式</w:t>
      </w:r>
      <w:r>
        <w:rPr>
          <w:rFonts w:hint="eastAsia"/>
        </w:rPr>
        <w:t>：</w:t>
      </w:r>
      <w:r>
        <w:rPr>
          <w:rFonts w:hint="eastAsia"/>
        </w:rPr>
        <w:t>1</w:t>
      </w:r>
      <w:r>
        <w:rPr>
          <w:rFonts w:hint="eastAsia"/>
        </w:rPr>
        <w:t>、将圆近似看作是一个</w:t>
      </w:r>
      <w:r>
        <w:rPr>
          <w:rFonts w:hint="eastAsia"/>
        </w:rPr>
        <w:t>n</w:t>
      </w:r>
      <w:r>
        <w:rPr>
          <w:rFonts w:hint="eastAsia"/>
        </w:rPr>
        <w:t>边形，然后对该</w:t>
      </w:r>
      <w:r>
        <w:rPr>
          <w:rFonts w:hint="eastAsia"/>
        </w:rPr>
        <w:t>n</w:t>
      </w:r>
      <w:r>
        <w:rPr>
          <w:rFonts w:hint="eastAsia"/>
        </w:rPr>
        <w:t>边形的每一条边进行上述的直线滚动控制。</w:t>
      </w:r>
      <w:r w:rsidR="008A56FE">
        <w:rPr>
          <w:rFonts w:hint="eastAsia"/>
        </w:rPr>
        <w:t>2</w:t>
      </w:r>
      <w:r w:rsidR="008A56FE">
        <w:rPr>
          <w:rFonts w:hint="eastAsia"/>
        </w:rPr>
        <w:t>、</w:t>
      </w:r>
      <w:r w:rsidR="003C6A51">
        <w:rPr>
          <w:rFonts w:hint="eastAsia"/>
        </w:rPr>
        <w:t>重新设计算法，在圆的法线方向上进行小球离圆形距离的控制，在圆的切线方向上进行小球滚动速度的控制。</w:t>
      </w:r>
    </w:p>
    <w:p w14:paraId="5AC4CFE2" w14:textId="77777777" w:rsidR="00DB1FC7" w:rsidRDefault="000C06ED" w:rsidP="00C91CE5">
      <w:pPr>
        <w:pStyle w:val="ae"/>
      </w:pPr>
      <w:r>
        <w:t>使用方案</w:t>
      </w:r>
      <w:proofErr w:type="gramStart"/>
      <w:r>
        <w:t>一</w:t>
      </w:r>
      <w:proofErr w:type="gramEnd"/>
      <w:r>
        <w:t>可以利用原有的控制算法</w:t>
      </w:r>
      <w:r>
        <w:rPr>
          <w:rFonts w:hint="eastAsia"/>
        </w:rPr>
        <w:t>，</w:t>
      </w:r>
      <w:r>
        <w:t>但是要想小球滚出的轨迹足够圆</w:t>
      </w:r>
      <w:r>
        <w:rPr>
          <w:rFonts w:hint="eastAsia"/>
        </w:rPr>
        <w:t>，</w:t>
      </w:r>
      <w:r>
        <w:t>必须将</w:t>
      </w:r>
      <w:r>
        <w:t>n</w:t>
      </w:r>
      <w:r>
        <w:t>取得足够大</w:t>
      </w:r>
      <w:r>
        <w:rPr>
          <w:rFonts w:hint="eastAsia"/>
        </w:rPr>
        <w:t>，</w:t>
      </w:r>
      <w:r>
        <w:t>也就是所对应</w:t>
      </w:r>
      <w:r>
        <w:t>n</w:t>
      </w:r>
      <w:r>
        <w:t>边形的边长足够短</w:t>
      </w:r>
      <w:r>
        <w:rPr>
          <w:rFonts w:hint="eastAsia"/>
        </w:rPr>
        <w:t>。在直线滚动的控制中，</w:t>
      </w:r>
      <w:r>
        <w:t>由于摩擦力的影响</w:t>
      </w:r>
      <w:r>
        <w:rPr>
          <w:rFonts w:hint="eastAsia"/>
        </w:rPr>
        <w:t>，</w:t>
      </w:r>
      <w:r>
        <w:t>当小球靠近目标点事主要受积分项的控制</w:t>
      </w:r>
      <w:r>
        <w:rPr>
          <w:rFonts w:hint="eastAsia"/>
        </w:rPr>
        <w:t>，</w:t>
      </w:r>
      <w:r>
        <w:t>应对效率低</w:t>
      </w:r>
      <w:r>
        <w:rPr>
          <w:rFonts w:hint="eastAsia"/>
        </w:rPr>
        <w:t>。</w:t>
      </w:r>
      <w:r w:rsidR="001633B2">
        <w:t>所以短距离的滚动控制难以达到快速</w:t>
      </w:r>
      <w:r w:rsidR="001E73E9">
        <w:t>准确的要求</w:t>
      </w:r>
      <w:r w:rsidR="001E73E9">
        <w:rPr>
          <w:rFonts w:hint="eastAsia"/>
        </w:rPr>
        <w:t>。另外，当小球完成一条边的滚动控制后需要切换目标点的坐标，边</w:t>
      </w:r>
      <w:proofErr w:type="gramStart"/>
      <w:r w:rsidR="001E73E9">
        <w:rPr>
          <w:rFonts w:hint="eastAsia"/>
        </w:rPr>
        <w:t>长太</w:t>
      </w:r>
      <w:proofErr w:type="gramEnd"/>
      <w:r w:rsidR="001E73E9">
        <w:rPr>
          <w:rFonts w:hint="eastAsia"/>
        </w:rPr>
        <w:t>短时对坐标切换的条件难以判断。</w:t>
      </w:r>
      <w:r w:rsidR="00FF7637">
        <w:rPr>
          <w:rFonts w:hint="eastAsia"/>
        </w:rPr>
        <w:t>故该方案不可取。</w:t>
      </w:r>
    </w:p>
    <w:p w14:paraId="4B67F5F4" w14:textId="18E42BC1" w:rsidR="002518D4" w:rsidRDefault="0021645A" w:rsidP="00C91CE5">
      <w:pPr>
        <w:pStyle w:val="ae"/>
      </w:pPr>
      <w:r>
        <w:t>方案二的实现方法如图</w:t>
      </w:r>
      <w:r w:rsidR="00652E4E">
        <w:rPr>
          <w:rFonts w:hint="eastAsia"/>
        </w:rPr>
        <w:t>4</w:t>
      </w:r>
      <w:r w:rsidR="00E1015A">
        <w:t>.5</w:t>
      </w:r>
      <w:r>
        <w:t>所示</w:t>
      </w:r>
      <w:r>
        <w:rPr>
          <w:rFonts w:hint="eastAsia"/>
        </w:rPr>
        <w:t>。</w:t>
      </w:r>
      <w:r w:rsidR="00547E6C">
        <w:rPr>
          <w:rFonts w:hint="eastAsia"/>
        </w:rPr>
        <w:t>需要控制小球在平板坐标系</w:t>
      </w:r>
      <w:r w:rsidR="00B8524F">
        <w:rPr>
          <w:rFonts w:hint="eastAsia"/>
        </w:rPr>
        <w:t>的滚动轨迹为圆形，不放假设该圆的圆心为（</w:t>
      </w:r>
      <w:r w:rsidR="00B8524F">
        <w:rPr>
          <w:rFonts w:hint="eastAsia"/>
        </w:rPr>
        <w:t>x</w:t>
      </w:r>
      <w:r w:rsidR="00B8524F">
        <w:t>0, y0</w:t>
      </w:r>
      <w:r w:rsidR="00B8524F">
        <w:rPr>
          <w:rFonts w:hint="eastAsia"/>
        </w:rPr>
        <w:t>）</w:t>
      </w:r>
      <w:r w:rsidR="00DC6D87">
        <w:rPr>
          <w:rFonts w:hint="eastAsia"/>
        </w:rPr>
        <w:t>，半径为</w:t>
      </w:r>
      <w:r w:rsidR="00DC6D87">
        <w:rPr>
          <w:rFonts w:hint="eastAsia"/>
        </w:rPr>
        <w:t>R</w:t>
      </w:r>
      <w:r w:rsidR="00DC6D87">
        <w:rPr>
          <w:rFonts w:hint="eastAsia"/>
        </w:rPr>
        <w:t>。为保证</w:t>
      </w:r>
      <w:r w:rsidR="00DC6D87">
        <w:rPr>
          <w:rFonts w:hint="eastAsia"/>
        </w:rPr>
        <w:t>R</w:t>
      </w:r>
      <w:r w:rsidR="00286B1C">
        <w:rPr>
          <w:rFonts w:hint="eastAsia"/>
        </w:rPr>
        <w:t>为</w:t>
      </w:r>
      <w:r w:rsidR="00DC6D87">
        <w:rPr>
          <w:rFonts w:hint="eastAsia"/>
        </w:rPr>
        <w:t>定值需要在法线方向上用</w:t>
      </w:r>
      <w:r w:rsidR="00DC6D87">
        <w:rPr>
          <w:rFonts w:hint="eastAsia"/>
        </w:rPr>
        <w:t>F</w:t>
      </w:r>
      <w:r w:rsidR="00DC6D87">
        <w:t>1</w:t>
      </w:r>
      <w:r w:rsidR="00DC6D87">
        <w:t>加以约束</w:t>
      </w:r>
      <w:r w:rsidR="00DC6D87">
        <w:rPr>
          <w:rFonts w:hint="eastAsia"/>
        </w:rPr>
        <w:t>，</w:t>
      </w:r>
      <w:r w:rsidR="000A0DF7">
        <w:rPr>
          <w:rFonts w:hint="eastAsia"/>
        </w:rPr>
        <w:t>为了保证小球顺时针滚动就需要在切线方向使用</w:t>
      </w:r>
      <w:r w:rsidR="000A0DF7">
        <w:rPr>
          <w:rFonts w:hint="eastAsia"/>
        </w:rPr>
        <w:t>F</w:t>
      </w:r>
      <w:r w:rsidR="000A0DF7">
        <w:t>2</w:t>
      </w:r>
      <w:r w:rsidR="000A0DF7">
        <w:t>控制小球滚动的速度</w:t>
      </w:r>
      <w:r w:rsidR="000A0DF7">
        <w:rPr>
          <w:rFonts w:hint="eastAsia"/>
        </w:rPr>
        <w:t>。</w:t>
      </w:r>
    </w:p>
    <w:p w14:paraId="6E537E36" w14:textId="77777777" w:rsidR="003432E6" w:rsidRDefault="00492EB3" w:rsidP="00983A49">
      <w:r>
        <w:rPr>
          <w:rFonts w:hint="eastAsia"/>
          <w:noProof/>
        </w:rPr>
        <mc:AlternateContent>
          <mc:Choice Requires="wpc">
            <w:drawing>
              <wp:inline distT="0" distB="0" distL="0" distR="0" wp14:anchorId="78F139EF" wp14:editId="594878FD">
                <wp:extent cx="4667250" cy="2683706"/>
                <wp:effectExtent l="0" t="0" r="0" b="0"/>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椭圆 40"/>
                        <wps:cNvSpPr/>
                        <wps:spPr>
                          <a:xfrm>
                            <a:off x="1955799" y="521898"/>
                            <a:ext cx="1492251"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2679700" y="1207698"/>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3397250" y="1048948"/>
                            <a:ext cx="82550" cy="889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flipH="1">
                            <a:off x="2830671" y="1102453"/>
                            <a:ext cx="612251" cy="111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3447992" y="1098474"/>
                            <a:ext cx="70458" cy="55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wps:spPr>
                          <a:xfrm flipH="1">
                            <a:off x="2949336" y="1640225"/>
                            <a:ext cx="544412" cy="1104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875340" y="1237338"/>
                            <a:ext cx="52856" cy="5077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44" idx="3"/>
                        </wps:cNvCnPr>
                        <wps:spPr>
                          <a:xfrm flipH="1">
                            <a:off x="2912161" y="1124629"/>
                            <a:ext cx="496970" cy="636342"/>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V="1">
                            <a:off x="1105067" y="242375"/>
                            <a:ext cx="3164003" cy="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a:off x="1105000" y="248030"/>
                            <a:ext cx="0" cy="230563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文本框 106"/>
                        <wps:cNvSpPr txBox="1"/>
                        <wps:spPr>
                          <a:xfrm>
                            <a:off x="4128353" y="175000"/>
                            <a:ext cx="438038" cy="364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FE025" w14:textId="77777777" w:rsidR="006C5CA1" w:rsidRDefault="006C5CA1">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6"/>
                        <wps:cNvSpPr txBox="1"/>
                        <wps:spPr>
                          <a:xfrm>
                            <a:off x="1105069" y="2307318"/>
                            <a:ext cx="437515" cy="36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E97CE" w14:textId="77777777" w:rsidR="006C5CA1" w:rsidRDefault="006C5CA1" w:rsidP="002518D4">
                              <w:pPr>
                                <w:pStyle w:val="aff6"/>
                                <w:spacing w:before="0" w:beforeAutospacing="0" w:after="0" w:afterAutospacing="0"/>
                                <w:jc w:val="both"/>
                              </w:pPr>
                              <w:proofErr w:type="gramStart"/>
                              <w:r>
                                <w:rPr>
                                  <w:rFonts w:ascii="Times New Roman" w:hAnsi="Times New Roman" w:hint="eastAsia"/>
                                </w:rPr>
                                <w:t>y</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1060181" y="23579"/>
                            <a:ext cx="3041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3E552" w14:textId="77777777" w:rsidR="006C5CA1" w:rsidRDefault="006C5CA1">
                              <w:r>
                                <w:rPr>
                                  <w:rFonts w:hint="eastAsia"/>
                                </w:rP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9" name="文本框 106"/>
                        <wps:cNvSpPr txBox="1"/>
                        <wps:spPr>
                          <a:xfrm>
                            <a:off x="2187828" y="960253"/>
                            <a:ext cx="709639" cy="381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A4877" w14:textId="77777777" w:rsidR="006C5CA1" w:rsidRDefault="006C5CA1" w:rsidP="002518D4">
                              <w:pPr>
                                <w:pStyle w:val="aff6"/>
                                <w:spacing w:before="0" w:beforeAutospacing="0" w:after="0" w:afterAutospacing="0"/>
                                <w:jc w:val="both"/>
                              </w:pPr>
                              <w:r>
                                <w:rPr>
                                  <w:rFonts w:ascii="Times New Roman" w:hAnsi="Times New Roman"/>
                                </w:rPr>
                                <w:t>(</w:t>
                              </w:r>
                              <w:proofErr w:type="gramStart"/>
                              <w:r>
                                <w:rPr>
                                  <w:rFonts w:ascii="Times New Roman" w:hAnsi="Times New Roman"/>
                                </w:rPr>
                                <w:t>x0,y0</w:t>
                              </w:r>
                              <w:proofErr w:type="gramEnd"/>
                              <w:r>
                                <w:rPr>
                                  <w:rFonts w:ascii="Times New Roman" w:hAnsi="Times New Roma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文本框 106"/>
                        <wps:cNvSpPr txBox="1"/>
                        <wps:spPr>
                          <a:xfrm>
                            <a:off x="2928196" y="972870"/>
                            <a:ext cx="442691" cy="2859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ECBDF" w14:textId="77777777" w:rsidR="006C5CA1" w:rsidRDefault="006C5CA1" w:rsidP="0021645A">
                              <w:pPr>
                                <w:pStyle w:val="aff6"/>
                                <w:spacing w:before="0" w:beforeAutospacing="0" w:after="0" w:afterAutospacing="0"/>
                                <w:jc w:val="both"/>
                              </w:pPr>
                              <w:r>
                                <w:rPr>
                                  <w:rFonts w:ascii="Times New Roman" w:hAnsi="Times New Roman"/>
                                </w:rPr>
                                <w:t>F1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文本框 106"/>
                        <wps:cNvSpPr txBox="1"/>
                        <wps:spPr>
                          <a:xfrm>
                            <a:off x="3448050" y="1297079"/>
                            <a:ext cx="4425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7DF73" w14:textId="77777777" w:rsidR="006C5CA1" w:rsidRDefault="006C5CA1" w:rsidP="0021645A">
                              <w:pPr>
                                <w:pStyle w:val="aff6"/>
                                <w:spacing w:before="0" w:beforeAutospacing="0" w:after="0" w:afterAutospacing="0"/>
                                <w:jc w:val="both"/>
                              </w:pPr>
                              <w:r>
                                <w:rPr>
                                  <w:rFonts w:ascii="Times New Roman" w:hAnsi="Times New Roman"/>
                                </w:rPr>
                                <w:t>F2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直接箭头连接符 113"/>
                        <wps:cNvCnPr/>
                        <wps:spPr>
                          <a:xfrm flipV="1">
                            <a:off x="2725419" y="612196"/>
                            <a:ext cx="303882" cy="5778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5" name="文本框 106"/>
                        <wps:cNvSpPr txBox="1"/>
                        <wps:spPr>
                          <a:xfrm>
                            <a:off x="2637100" y="691219"/>
                            <a:ext cx="437515" cy="36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815FD" w14:textId="77777777" w:rsidR="006C5CA1" w:rsidRDefault="006C5CA1" w:rsidP="00547E6C">
                              <w:pPr>
                                <w:pStyle w:val="aff6"/>
                                <w:spacing w:before="0" w:beforeAutospacing="0" w:after="0" w:afterAutospacing="0"/>
                                <w:jc w:val="both"/>
                              </w:pPr>
                              <w:r>
                                <w:rPr>
                                  <w:rFonts w:ascii="Times New Roman" w:hAnsi="Times New Roman"/>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06"/>
                        <wps:cNvSpPr txBox="1"/>
                        <wps:spPr>
                          <a:xfrm>
                            <a:off x="3388814" y="881650"/>
                            <a:ext cx="711961" cy="36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6D3B3" w14:textId="77777777" w:rsidR="006C5CA1" w:rsidRDefault="006C5CA1" w:rsidP="00547E6C">
                              <w:pPr>
                                <w:pStyle w:val="aff6"/>
                                <w:spacing w:before="0" w:beforeAutospacing="0" w:after="0" w:afterAutospacing="0"/>
                                <w:jc w:val="both"/>
                              </w:pPr>
                              <w:r>
                                <w:rPr>
                                  <w:rFonts w:ascii="Times New Roman" w:hAnsi="Times New Roman" w:hint="eastAsia"/>
                                </w:rPr>
                                <w:t>(</w:t>
                              </w:r>
                              <w:proofErr w:type="gramStart"/>
                              <w:r>
                                <w:rPr>
                                  <w:rFonts w:ascii="Times New Roman" w:hAnsi="Times New Roman"/>
                                </w:rPr>
                                <w:t>x1,y1</w:t>
                              </w:r>
                              <w:proofErr w:type="gramEnd"/>
                              <w:r>
                                <w:rPr>
                                  <w:rFonts w:ascii="Times New Roman" w:hAnsi="Times New Roma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F139EF" id="画布 34" o:spid="_x0000_s1098" editas="canvas" style="width:367.5pt;height:211.3pt;mso-position-horizontal-relative:char;mso-position-vertical-relative:line" coordsize="46672,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">
                <v:shape id="_x0000_s1099" type="#_x0000_t75" style="position:absolute;width:46672;height:26835;visibility:visible;mso-wrap-style:square">
                  <v:fill o:detectmouseclick="t"/>
                  <v:path o:connecttype="none"/>
                </v:shape>
                <v:oval id="椭圆 40" o:spid="_x0000_s1100" style="position:absolute;left:19557;top:5218;width:14923;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3jcAA&#10;AADbAAAADwAAAGRycy9kb3ducmV2LnhtbERPy4rCMBTdC/5DuMLsNFVEtGOUQRBmoQsfC5fX5E7b&#10;MbkpTaZ2/HqzEFweznu57pwVLTWh8qxgPMpAEGtvKi4UnE/b4RxEiMgGrWdS8E8B1qt+b4m58Xc+&#10;UHuMhUghHHJUUMZY51IGXZLDMPI1ceJ+fOMwJtgU0jR4T+HOykmWzaTDilNDiTVtStK3459ToM25&#10;+N3dHm28ans5GbvwXO2V+hh0X58gInXxLX65v42CaVqfvq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u3jcAAAADbAAAADwAAAAAAAAAAAAAAAACYAgAAZHJzL2Rvd25y&#10;ZXYueG1sUEsFBgAAAAAEAAQA9QAAAIUDAAAAAA==&#10;" filled="f" strokecolor="#1f4d78 [1604]" strokeweight="1pt">
                  <v:stroke joinstyle="miter"/>
                </v:oval>
                <v:oval id="椭圆 41" o:spid="_x0000_s1101" style="position:absolute;left:26797;top:12076;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oval id="椭圆 44" o:spid="_x0000_s1102" style="position:absolute;left:33972;top:10489;width:826;height: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0KsMA&#10;AADbAAAADwAAAGRycy9kb3ducmV2LnhtbESPUWsCMRCE3wX/Q1ihb5qzPYo9jSJCpVVBvPoDlsv2&#10;cvSyOZKo13/fCAUfh9n5Zmex6m0rruRD41jBdJKBIK6cbrhWcP56H89AhIissXVMCn4pwGo5HCyw&#10;0O7GJ7qWsRYJwqFABSbGrpAyVIYshonriJP37bzFmKSvpfZ4S3Dbyucse5UWG04NBjvaGKp+yotN&#10;b8gXuc+3Zrr/9Dsf3g7VsTwdlHoa9es5iEh9fBz/pz+0gjyH+5YE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0KsMAAADbAAAADwAAAAAAAAAAAAAAAACYAgAAZHJzL2Rv&#10;d25yZXYueG1sUEsFBgAAAAAEAAQA9QAAAIgDAAAAAA==&#10;" fillcolor="#ed7d31 [3205]" strokecolor="#1f4d78 [1604]" strokeweight="1pt">
                  <v:stroke joinstyle="miter"/>
                </v:oval>
                <v:shape id="直接箭头连接符 58" o:spid="_x0000_s1103" type="#_x0000_t32" style="position:absolute;left:28306;top:11024;width:6123;height:11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9CiMIAAADbAAAADwAAAGRycy9kb3ducmV2LnhtbERPz2vCMBS+D/Y/hCd4GZpOp4xqlFkR&#10;vM4N5m6P5tlUm5euibX615uDsOPH93u+7GwlWmp86VjB6zABQZw7XXKh4PtrM3gH4QOyxsoxKbiS&#10;h+Xi+WmOqXYX/qR2FwoRQ9inqMCEUKdS+tyQRT90NXHkDq6xGCJsCqkbvMRwW8lRkkylxZJjg8Ga&#10;MkP5aXe2Cn4PE92usnWZm302/nl5u/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9CiMIAAADbAAAADwAAAAAAAAAAAAAA&#10;AAChAgAAZHJzL2Rvd25yZXYueG1sUEsFBgAAAAAEAAQA+QAAAJADAAAAAA==&#10;" strokecolor="#5b9bd5 [3204]" strokeweight=".5pt">
                  <v:stroke endarrow="block" joinstyle="miter"/>
                </v:shape>
                <v:shape id="直接箭头连接符 90" o:spid="_x0000_s1104" type="#_x0000_t32" style="position:absolute;left:34479;top:10984;width:705;height:5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zfccAAAADbAAAADwAAAGRycy9kb3ducmV2LnhtbERPTUvDQBC9C/0Pywheit20VLGx21IE&#10;0WtjFY9DdsyGZmdDdmzTf+8chB4f73u9HWNnTjTkNrGD+awAQ1wn33Lj4PDxev8EJguyxy4xObhQ&#10;hu1mcrPG0qcz7+lUSWM0hHOJDoJIX1qb60AR8yz1xMr9pCGiKBwa6wc8a3js7KIoHm3ElrUhYE8v&#10;gepj9Ru1lw6LafUwXS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s33HAAAAA2wAAAA8AAAAAAAAAAAAAAAAA&#10;oQIAAGRycy9kb3ducmV2LnhtbFBLBQYAAAAABAAEAPkAAACOAwAAAAA=&#10;" strokecolor="#5b9bd5 [3204]" strokeweight=".5pt">
                  <v:stroke endarrow="block" joinstyle="miter"/>
                </v:shape>
                <v:line id="直接连接符 92" o:spid="_x0000_s1105" style="position:absolute;flip:x;visibility:visible;mso-wrap-style:square" from="29493,16402" to="34937,17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khMUAAADbAAAADwAAAGRycy9kb3ducmV2LnhtbESPQWvCQBSE74X+h+UVeqsbBcWkboKI&#10;glBaqJpDb8/sM4lm34bsNkn/fbdQ8DjMzDfMKhtNI3rqXG1ZwXQSgSAurK65VHA67l6WIJxH1thY&#10;JgU/5CBLHx9WmGg78Cf1B1+KAGGXoILK+zaR0hUVGXQT2xIH72I7gz7IrpS6wyHATSNnUbSQBmsO&#10;CxW2tKmouB2+jYKdfj/zMnYfX7mtF2/7a5tv53Olnp/G9SsIT6O/h//be60gnsH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IkhMUAAADbAAAADwAAAAAAAAAA&#10;AAAAAAChAgAAZHJzL2Rvd25yZXYueG1sUEsFBgAAAAAEAAQA+QAAAJMDAAAAAA==&#10;" strokecolor="#5b9bd5 [3204]" strokeweight=".5pt">
                  <v:stroke joinstyle="miter"/>
                </v:line>
                <v:line id="直接连接符 99" o:spid="_x0000_s1106" style="position:absolute;visibility:visible;mso-wrap-style:square" from="28753,12373" to="29281,17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q8sQAAADbAAAADwAAAGRycy9kb3ducmV2LnhtbESPzWrDMBCE74G+g9hAb42cFtLYtRJK&#10;IaWnQn56yG2x1pYTa+Vaqu2+fRQI5DjMzDdMvh5tI3rqfO1YwXyWgCAunK65UnDYb56WIHxA1tg4&#10;JgX/5GG9epjkmGk38Jb6XahEhLDPUIEJoc2k9IUhi37mWuLola6zGKLsKqk7HCLcNvI5SRbSYs1x&#10;wWBLH4aK8+7PKvjFYkP2+PPZJ4PpXxZl+/16Oir1OB3f30AEGsM9fGt/aQVpCtcv8Qf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CryxAAAANsAAAAPAAAAAAAAAAAA&#10;AAAAAKECAABkcnMvZG93bnJldi54bWxQSwUGAAAAAAQABAD5AAAAkgMAAAAA&#10;" strokecolor="#5b9bd5 [3204]" strokeweight=".5pt">
                  <v:stroke joinstyle="miter"/>
                </v:line>
                <v:shape id="直接箭头连接符 100" o:spid="_x0000_s1107" type="#_x0000_t32" style="position:absolute;left:29121;top:11246;width:4970;height:63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T8YAAADcAAAADwAAAGRycy9kb3ducmV2LnhtbESPQWvCQBCF7wX/wzJCL0U3SmkluoqU&#10;Cgk9xXrxNmTHJJqdTbPbmP77zqHQ2wzvzXvfbHaja9VAfWg8G1jME1DEpbcNVwZOn4fZClSIyBZb&#10;z2TghwLstpOHDabW37mg4RgrJSEcUjRQx9ilWoeyJodh7jti0S6+dxhl7Stte7xLuGv1MkletMOG&#10;paHGjt5qKm/Hb2dgDIvzU4WnIsOPr9c8p/fn6/lmzON03K9BRRrjv/nvOrOCnwi+PCMT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C0/GAAAA3AAAAA8AAAAAAAAA&#10;AAAAAAAAoQIAAGRycy9kb3ducmV2LnhtbFBLBQYAAAAABAAEAPkAAACUAwAAAAA=&#10;" strokecolor="#ed7d31 [3205]" strokeweight=".5pt">
                  <v:stroke endarrow="block" joinstyle="miter"/>
                </v:shape>
                <v:shape id="直接箭头连接符 101" o:spid="_x0000_s1108" type="#_x0000_t32" style="position:absolute;left:11050;top:2423;width:3164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u1MIAAADcAAAADwAAAGRycy9kb3ducmV2LnhtbERPTYvCMBC9C/sfwgh7EU0riyvVVBZR&#10;UDzpevE2NGNb20xqE7X77zeC4G0e73Pmi87U4k6tKy0riEcRCOLM6pJzBcff9XAKwnlkjbVlUvBH&#10;DhbpR2+OibYP3tP94HMRQtglqKDwvkmkdFlBBt3INsSBO9vWoA+wzaVu8RHCTS3HUTSRBksODQU2&#10;tCwoqw43o6Bz8WmQ43G/wd31e7ul1dflVCn12e9+ZiA8df4tfrk3OsyPYng+Ey6Q6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qu1MIAAADcAAAADwAAAAAAAAAAAAAA&#10;AAChAgAAZHJzL2Rvd25yZXYueG1sUEsFBgAAAAAEAAQA+QAAAJADAAAAAA==&#10;" strokecolor="#ed7d31 [3205]" strokeweight=".5pt">
                  <v:stroke endarrow="block" joinstyle="miter"/>
                </v:shape>
                <v:shape id="直接箭头连接符 105" o:spid="_x0000_s1109" type="#_x0000_t32" style="position:absolute;left:11050;top:2480;width:0;height:23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btcAAAADcAAAADwAAAGRycy9kb3ducmV2LnhtbERPTYvCMBC9C/6HMII3myq4LNUoIihe&#10;PGxdxOPQjG21mZQmpvXfbxYW9jaP9znr7WAaEahztWUF8yQFQVxYXXOp4PtymH2CcB5ZY2OZFLzJ&#10;wXYzHq0x07bnLwq5L0UMYZehgsr7NpPSFRUZdIltiSN3t51BH2FXSt1hH8NNIxdp+iEN1hwbKmxp&#10;X1HxzF9GAfePWzjy0YQr3fPn+RF4d5FKTSfDbgXC0+D/xX/uk47z0yX8PhMvkJ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r27XAAAAA3AAAAA8AAAAAAAAAAAAAAAAA&#10;oQIAAGRycy9kb3ducmV2LnhtbFBLBQYAAAAABAAEAPkAAACOAwAAAAA=&#10;" strokecolor="#ed7d31 [3205]" strokeweight=".5pt">
                  <v:stroke endarrow="block" joinstyle="miter"/>
                </v:shape>
                <v:shape id="文本框 106" o:spid="_x0000_s1110" type="#_x0000_t202" style="position:absolute;left:41283;top:1750;width:4380;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7F3FE025" w14:textId="77777777" w:rsidR="006C5CA1" w:rsidRDefault="006C5CA1">
                        <w:r>
                          <w:t>x</w:t>
                        </w:r>
                      </w:p>
                    </w:txbxContent>
                  </v:textbox>
                </v:shape>
                <v:shape id="文本框 106" o:spid="_x0000_s1111" type="#_x0000_t202" style="position:absolute;left:11050;top:23073;width:4375;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14:paraId="64AE97CE" w14:textId="77777777" w:rsidR="006C5CA1" w:rsidRDefault="006C5CA1" w:rsidP="002518D4">
                        <w:pPr>
                          <w:pStyle w:val="aff6"/>
                          <w:spacing w:before="0" w:beforeAutospacing="0" w:after="0" w:afterAutospacing="0"/>
                          <w:jc w:val="both"/>
                        </w:pPr>
                        <w:r>
                          <w:rPr>
                            <w:rFonts w:ascii="Times New Roman" w:hAnsi="Times New Roman" w:hint="eastAsia"/>
                          </w:rPr>
                          <w:t>y</w:t>
                        </w:r>
                      </w:p>
                    </w:txbxContent>
                  </v:textbox>
                </v:shape>
                <v:shape id="文本框 108" o:spid="_x0000_s1112" type="#_x0000_t202" style="position:absolute;left:10601;top:235;width:3042;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ekcYA&#10;AADcAAAADwAAAGRycy9kb3ducmV2LnhtbESPQUsDMRCF74L/IYzgRWyihyLbpkULlSJqaSvS47AZ&#10;N0s3kyVJ2+2/dw6Ctxnem/e+mc6H0KkTpdxGtvAwMqCI6+habix87Zb3T6ByQXbYRSYLF8own11f&#10;TbFy8cwbOm1LoySEc4UWfCl9pXWuPQXMo9gTi/YTU8Aia2q0S3iW8NDpR2PGOmDL0uCxp4Wn+rA9&#10;BgsH/3a3Nq8fL9/j1SV97o5xn9731t7eDM8TUIWG8m/+u145wTdCK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ekcYAAADcAAAADwAAAAAAAAAAAAAAAACYAgAAZHJz&#10;L2Rvd25yZXYueG1sUEsFBgAAAAAEAAQA9QAAAIsDAAAAAA==&#10;" filled="f" stroked="f" strokeweight=".5pt">
                  <v:textbox>
                    <w:txbxContent>
                      <w:p w14:paraId="15B3E552" w14:textId="77777777" w:rsidR="006C5CA1" w:rsidRDefault="006C5CA1">
                        <w:r>
                          <w:rPr>
                            <w:rFonts w:hint="eastAsia"/>
                          </w:rPr>
                          <w:t>O</w:t>
                        </w:r>
                      </w:p>
                    </w:txbxContent>
                  </v:textbox>
                </v:shape>
                <v:shape id="文本框 106" o:spid="_x0000_s1113" type="#_x0000_t202" style="position:absolute;left:21878;top:9602;width:7096;height:3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5F6A4877" w14:textId="77777777" w:rsidR="006C5CA1" w:rsidRDefault="006C5CA1" w:rsidP="002518D4">
                        <w:pPr>
                          <w:pStyle w:val="aff6"/>
                          <w:spacing w:before="0" w:beforeAutospacing="0" w:after="0" w:afterAutospacing="0"/>
                          <w:jc w:val="both"/>
                        </w:pPr>
                        <w:r>
                          <w:rPr>
                            <w:rFonts w:ascii="Times New Roman" w:hAnsi="Times New Roman"/>
                          </w:rPr>
                          <w:t>(x0,y0)</w:t>
                        </w:r>
                      </w:p>
                    </w:txbxContent>
                  </v:textbox>
                </v:shape>
                <v:shape id="文本框 106" o:spid="_x0000_s1114" type="#_x0000_t202" style="position:absolute;left:29281;top:9728;width:4427;height:2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213ECBDF" w14:textId="77777777" w:rsidR="006C5CA1" w:rsidRDefault="006C5CA1" w:rsidP="0021645A">
                        <w:pPr>
                          <w:pStyle w:val="aff6"/>
                          <w:spacing w:before="0" w:beforeAutospacing="0" w:after="0" w:afterAutospacing="0"/>
                          <w:jc w:val="both"/>
                        </w:pPr>
                        <w:r>
                          <w:rPr>
                            <w:rFonts w:ascii="Times New Roman" w:hAnsi="Times New Roman"/>
                          </w:rPr>
                          <w:t>F1</w:t>
                        </w:r>
                      </w:p>
                    </w:txbxContent>
                  </v:textbox>
                </v:shape>
                <v:shape id="文本框 106" o:spid="_x0000_s1115" type="#_x0000_t202" style="position:absolute;left:34480;top:12970;width:442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4077DF73" w14:textId="77777777" w:rsidR="006C5CA1" w:rsidRDefault="006C5CA1" w:rsidP="0021645A">
                        <w:pPr>
                          <w:pStyle w:val="aff6"/>
                          <w:spacing w:before="0" w:beforeAutospacing="0" w:after="0" w:afterAutospacing="0"/>
                          <w:jc w:val="both"/>
                        </w:pPr>
                        <w:r>
                          <w:rPr>
                            <w:rFonts w:ascii="Times New Roman" w:hAnsi="Times New Roman"/>
                          </w:rPr>
                          <w:t>F2</w:t>
                        </w:r>
                      </w:p>
                    </w:txbxContent>
                  </v:textbox>
                </v:shape>
                <v:shape id="直接箭头连接符 113" o:spid="_x0000_s1116" type="#_x0000_t32" style="position:absolute;left:27254;top:6121;width:3039;height:57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YswcIAAADcAAAADwAAAGRycy9kb3ducmV2LnhtbERP24rCMBB9X9h/CLOwb2vqCl6qUXYr&#10;gg+C1w8YmrGpNpNuk9X690YQfJvDuc5k1tpKXKjxpWMF3U4Cgjh3uuRCwWG/+BqC8AFZY+WYFNzI&#10;w2z6/jbBVLsrb+myC4WIIexTVGBCqFMpfW7Iou+4mjhyR9dYDBE2hdQNXmO4reR3kvSlxZJjg8Ga&#10;MkP5efdvFbj6vBiO1uZvlZ3mt3022Pzq00apz4/2ZwwiUBte4qd7qeP8bg8ez8QL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YswcIAAADcAAAADwAAAAAAAAAAAAAA&#10;AAChAgAAZHJzL2Rvd25yZXYueG1sUEsFBgAAAAAEAAQA+QAAAJADAAAAAA==&#10;" strokecolor="#5b9bd5 [3204]" strokeweight=".5pt">
                  <v:stroke startarrow="block" endarrow="block" joinstyle="miter"/>
                </v:shape>
                <v:shape id="文本框 106" o:spid="_x0000_s1117" type="#_x0000_t202" style="position:absolute;left:26371;top:6912;width:4375;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6C0815FD" w14:textId="77777777" w:rsidR="006C5CA1" w:rsidRDefault="006C5CA1" w:rsidP="00547E6C">
                        <w:pPr>
                          <w:pStyle w:val="aff6"/>
                          <w:spacing w:before="0" w:beforeAutospacing="0" w:after="0" w:afterAutospacing="0"/>
                          <w:jc w:val="both"/>
                        </w:pPr>
                        <w:r>
                          <w:rPr>
                            <w:rFonts w:ascii="Times New Roman" w:hAnsi="Times New Roman"/>
                          </w:rPr>
                          <w:t>R</w:t>
                        </w:r>
                      </w:p>
                    </w:txbxContent>
                  </v:textbox>
                </v:shape>
                <v:shape id="文本框 106" o:spid="_x0000_s1118" type="#_x0000_t202" style="position:absolute;left:33888;top:8816;width:711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7C76D3B3" w14:textId="77777777" w:rsidR="006C5CA1" w:rsidRDefault="006C5CA1" w:rsidP="00547E6C">
                        <w:pPr>
                          <w:pStyle w:val="aff6"/>
                          <w:spacing w:before="0" w:beforeAutospacing="0" w:after="0" w:afterAutospacing="0"/>
                          <w:jc w:val="both"/>
                        </w:pPr>
                        <w:r>
                          <w:rPr>
                            <w:rFonts w:ascii="Times New Roman" w:hAnsi="Times New Roman" w:hint="eastAsia"/>
                          </w:rPr>
                          <w:t>(</w:t>
                        </w:r>
                        <w:r>
                          <w:rPr>
                            <w:rFonts w:ascii="Times New Roman" w:hAnsi="Times New Roman"/>
                          </w:rPr>
                          <w:t>x1,y1)</w:t>
                        </w:r>
                      </w:p>
                    </w:txbxContent>
                  </v:textbox>
                </v:shape>
                <w10:anchorlock/>
              </v:group>
            </w:pict>
          </mc:Fallback>
        </mc:AlternateContent>
      </w:r>
    </w:p>
    <w:p w14:paraId="141DBF07" w14:textId="7AC25833" w:rsidR="00652E4E" w:rsidRPr="00983A49" w:rsidRDefault="00652E4E" w:rsidP="00652E4E">
      <w:pPr>
        <w:jc w:val="center"/>
      </w:pPr>
      <w:r>
        <w:t>图</w:t>
      </w:r>
      <w:r>
        <w:rPr>
          <w:rFonts w:hint="eastAsia"/>
        </w:rPr>
        <w:t>4</w:t>
      </w:r>
      <w:r w:rsidR="00797081">
        <w:t>.5</w:t>
      </w:r>
      <w:r>
        <w:t xml:space="preserve"> </w:t>
      </w:r>
      <w:r>
        <w:t>小球圆形轨迹滚动控制</w:t>
      </w:r>
    </w:p>
    <w:p w14:paraId="5436281D" w14:textId="77777777" w:rsidR="00922F0E" w:rsidRPr="00922F0E" w:rsidRDefault="00922F0E" w:rsidP="00922F0E">
      <w:pPr>
        <w:pStyle w:val="1"/>
        <w:ind w:left="578" w:hanging="578"/>
      </w:pPr>
      <w:bookmarkStart w:id="37" w:name="_Toc513989961"/>
      <w:r>
        <w:lastRenderedPageBreak/>
        <w:t>系统调试与评价</w:t>
      </w:r>
      <w:bookmarkEnd w:id="37"/>
    </w:p>
    <w:p w14:paraId="3CADBFB2" w14:textId="77777777" w:rsidR="002E2FC6" w:rsidRDefault="00470FF8" w:rsidP="002E2FC6">
      <w:pPr>
        <w:pStyle w:val="2"/>
      </w:pPr>
      <w:bookmarkStart w:id="38" w:name="_Toc513989962"/>
      <w:r>
        <w:rPr>
          <w:rFonts w:hint="eastAsia"/>
        </w:rPr>
        <w:t>直线电机</w:t>
      </w:r>
      <w:r w:rsidR="002E2FC6">
        <w:rPr>
          <w:rFonts w:hint="eastAsia"/>
        </w:rPr>
        <w:t>调试</w:t>
      </w:r>
      <w:bookmarkEnd w:id="38"/>
    </w:p>
    <w:p w14:paraId="709FDD5D" w14:textId="77777777" w:rsidR="0081235C" w:rsidRDefault="00C500A4" w:rsidP="00F36498">
      <w:pPr>
        <w:pStyle w:val="ae"/>
      </w:pPr>
      <w:r>
        <w:t>在实物调试时发现</w:t>
      </w:r>
      <w:r>
        <w:rPr>
          <w:rFonts w:hint="eastAsia"/>
        </w:rPr>
        <w:t>，</w:t>
      </w:r>
      <w:r>
        <w:t>在小球距离目标点过近</w:t>
      </w:r>
      <w:r>
        <w:rPr>
          <w:rFonts w:hint="eastAsia"/>
        </w:rPr>
        <w:t>（</w:t>
      </w:r>
      <w:r w:rsidR="003F1E57">
        <w:t>5</w:t>
      </w:r>
      <w:r>
        <w:rPr>
          <w:rFonts w:hint="eastAsia"/>
        </w:rPr>
        <w:t>cm</w:t>
      </w:r>
      <w:r>
        <w:rPr>
          <w:rFonts w:hint="eastAsia"/>
        </w:rPr>
        <w:t>之内）时，启用直线控制程序电机无反应。</w:t>
      </w:r>
      <w:r w:rsidR="000C3F45">
        <w:rPr>
          <w:rFonts w:hint="eastAsia"/>
        </w:rPr>
        <w:t>后</w:t>
      </w:r>
      <w:r>
        <w:rPr>
          <w:rFonts w:hint="eastAsia"/>
        </w:rPr>
        <w:t>测量中发现，该电机的启动电压（能让电机开始工作的最低电压）约为</w:t>
      </w:r>
      <w:r>
        <w:rPr>
          <w:rFonts w:hint="eastAsia"/>
        </w:rPr>
        <w:t>5V</w:t>
      </w:r>
      <w:r>
        <w:rPr>
          <w:rFonts w:hint="eastAsia"/>
        </w:rPr>
        <w:t>。在</w:t>
      </w:r>
      <w:r>
        <w:rPr>
          <w:rFonts w:hint="eastAsia"/>
        </w:rPr>
        <w:t>5V</w:t>
      </w:r>
      <w:r>
        <w:rPr>
          <w:rFonts w:hint="eastAsia"/>
        </w:rPr>
        <w:t>到</w:t>
      </w:r>
      <w:r>
        <w:rPr>
          <w:rFonts w:hint="eastAsia"/>
        </w:rPr>
        <w:t>12V</w:t>
      </w:r>
      <w:r>
        <w:rPr>
          <w:rFonts w:hint="eastAsia"/>
        </w:rPr>
        <w:t>之间输入电压与电机推杆的行进速度近似为线性关系。</w:t>
      </w:r>
      <w:r w:rsidR="009C543A">
        <w:rPr>
          <w:rFonts w:hint="eastAsia"/>
        </w:rPr>
        <w:t>而且由于电机的差别每个的电机的启动电机不一致</w:t>
      </w:r>
      <w:r w:rsidR="005E1E85">
        <w:rPr>
          <w:rFonts w:hint="eastAsia"/>
        </w:rPr>
        <w:t>，同一电机上升和下降的启动电压也不相同。</w:t>
      </w:r>
      <w:r w:rsidR="00AB6D39">
        <w:rPr>
          <w:rFonts w:hint="eastAsia"/>
        </w:rPr>
        <w:t>所以</w:t>
      </w:r>
      <w:r w:rsidR="00547C6A">
        <w:rPr>
          <w:rFonts w:hint="eastAsia"/>
        </w:rPr>
        <w:t>需要对每个电机进行单独地测试并处理。</w:t>
      </w:r>
      <w:r w:rsidR="0081235C">
        <w:t>如图</w:t>
      </w:r>
      <w:r w:rsidR="001C29E8">
        <w:rPr>
          <w:rFonts w:hint="eastAsia"/>
        </w:rPr>
        <w:t>5</w:t>
      </w:r>
      <w:r w:rsidR="001C29E8">
        <w:t>.1</w:t>
      </w:r>
      <w:r w:rsidR="001C7072">
        <w:rPr>
          <w:rFonts w:hint="eastAsia"/>
        </w:rPr>
        <w:t>，</w:t>
      </w:r>
      <w:r w:rsidR="0081235C">
        <w:rPr>
          <w:rFonts w:hint="eastAsia"/>
        </w:rPr>
        <w:t>用宏引入记录电机启动所需要的最小</w:t>
      </w:r>
      <w:r w:rsidR="0081235C">
        <w:rPr>
          <w:rFonts w:hint="eastAsia"/>
        </w:rPr>
        <w:t>PWM</w:t>
      </w:r>
      <w:r w:rsidR="0081235C">
        <w:rPr>
          <w:rFonts w:hint="eastAsia"/>
        </w:rPr>
        <w:t>值，然后在程序中加以补偿使电机工作在线性范围内。</w:t>
      </w:r>
    </w:p>
    <w:p w14:paraId="3FFC207C" w14:textId="77777777" w:rsidR="003A4B9C" w:rsidRDefault="003A4B9C" w:rsidP="001C29E8">
      <w:pPr>
        <w:jc w:val="center"/>
      </w:pPr>
      <w:r>
        <w:rPr>
          <w:noProof/>
        </w:rPr>
        <w:drawing>
          <wp:inline distT="0" distB="0" distL="0" distR="0" wp14:anchorId="4C5662CB" wp14:editId="2918DA44">
            <wp:extent cx="2838095" cy="9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095" cy="961905"/>
                    </a:xfrm>
                    <a:prstGeom prst="rect">
                      <a:avLst/>
                    </a:prstGeom>
                  </pic:spPr>
                </pic:pic>
              </a:graphicData>
            </a:graphic>
          </wp:inline>
        </w:drawing>
      </w:r>
    </w:p>
    <w:p w14:paraId="46771DDF" w14:textId="77777777" w:rsidR="001C29E8" w:rsidRPr="00470FF8" w:rsidRDefault="001C29E8" w:rsidP="001C29E8">
      <w:pPr>
        <w:jc w:val="center"/>
      </w:pPr>
      <w:r>
        <w:t>图</w:t>
      </w:r>
      <w:r>
        <w:t xml:space="preserve">5.1 </w:t>
      </w:r>
      <w:r>
        <w:t>电机补偿数值</w:t>
      </w:r>
    </w:p>
    <w:p w14:paraId="09010E84" w14:textId="77777777" w:rsidR="00947B5F" w:rsidRDefault="00947B5F">
      <w:pPr>
        <w:widowControl/>
        <w:jc w:val="left"/>
        <w:rPr>
          <w:rFonts w:ascii="Arial" w:eastAsia="黑体" w:hAnsi="Arial"/>
          <w:b/>
          <w:bCs/>
          <w:sz w:val="28"/>
          <w:szCs w:val="32"/>
        </w:rPr>
      </w:pPr>
      <w:bookmarkStart w:id="39" w:name="_Toc513989963"/>
      <w:r>
        <w:br w:type="page"/>
      </w:r>
    </w:p>
    <w:p w14:paraId="62C1D245" w14:textId="3338116B" w:rsidR="002E2FC6" w:rsidRDefault="005C4DFC" w:rsidP="002E2FC6">
      <w:pPr>
        <w:pStyle w:val="2"/>
      </w:pPr>
      <w:r>
        <w:lastRenderedPageBreak/>
        <w:t>平板水平的</w:t>
      </w:r>
      <w:r w:rsidR="005A7F66">
        <w:rPr>
          <w:rFonts w:hint="eastAsia"/>
        </w:rPr>
        <w:t>调试</w:t>
      </w:r>
      <w:bookmarkEnd w:id="39"/>
    </w:p>
    <w:p w14:paraId="40AC8E3D" w14:textId="77777777" w:rsidR="00CA7DF3" w:rsidRDefault="00D01C16" w:rsidP="00F36498">
      <w:pPr>
        <w:pStyle w:val="ae"/>
      </w:pPr>
      <w:r>
        <w:t>将小球放入平板之前必须先将平板调节至水平</w:t>
      </w:r>
      <w:r>
        <w:rPr>
          <w:rFonts w:hint="eastAsia"/>
        </w:rPr>
        <w:t>，</w:t>
      </w:r>
      <w:r w:rsidR="00627736">
        <w:t>但是由于角度传感器的安装和其本身存在的误差</w:t>
      </w:r>
      <w:r w:rsidR="00627736">
        <w:rPr>
          <w:rFonts w:hint="eastAsia"/>
        </w:rPr>
        <w:t>，</w:t>
      </w:r>
      <w:r w:rsidR="00627736">
        <w:t>平板手动调整</w:t>
      </w:r>
      <w:proofErr w:type="gramStart"/>
      <w:r w:rsidR="00627736">
        <w:t>至水平</w:t>
      </w:r>
      <w:proofErr w:type="gramEnd"/>
      <w:r w:rsidR="00627736">
        <w:t>时通过传感器读得的值往往不为</w:t>
      </w:r>
      <w:r w:rsidR="00627736">
        <w:rPr>
          <w:rFonts w:hint="eastAsia"/>
        </w:rPr>
        <w:t>0</w:t>
      </w:r>
      <w:r w:rsidR="00627736">
        <w:rPr>
          <w:rFonts w:hint="eastAsia"/>
        </w:rPr>
        <w:t>。</w:t>
      </w:r>
      <w:r w:rsidR="00402826">
        <w:rPr>
          <w:rFonts w:hint="eastAsia"/>
        </w:rPr>
        <w:t>所以说必须先测量出平板水平时传感器测量的角度值，然后利用该值在程序中加以修正。</w:t>
      </w:r>
    </w:p>
    <w:p w14:paraId="36D98697" w14:textId="77777777" w:rsidR="00DD048D" w:rsidRDefault="00DD048D" w:rsidP="001C7072">
      <w:pPr>
        <w:jc w:val="center"/>
      </w:pPr>
      <w:r>
        <w:rPr>
          <w:noProof/>
        </w:rPr>
        <w:drawing>
          <wp:inline distT="0" distB="0" distL="0" distR="0" wp14:anchorId="397A3859" wp14:editId="20D0796A">
            <wp:extent cx="2780952" cy="4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0952" cy="457143"/>
                    </a:xfrm>
                    <a:prstGeom prst="rect">
                      <a:avLst/>
                    </a:prstGeom>
                  </pic:spPr>
                </pic:pic>
              </a:graphicData>
            </a:graphic>
          </wp:inline>
        </w:drawing>
      </w:r>
    </w:p>
    <w:p w14:paraId="520D0CD2" w14:textId="2979EF6B" w:rsidR="001C7072" w:rsidRDefault="001C7072" w:rsidP="001C7072">
      <w:pPr>
        <w:jc w:val="center"/>
      </w:pPr>
      <w:r>
        <w:t>图</w:t>
      </w:r>
      <w:r>
        <w:rPr>
          <w:rFonts w:hint="eastAsia"/>
        </w:rPr>
        <w:t>5</w:t>
      </w:r>
      <w:r>
        <w:t>.</w:t>
      </w:r>
      <w:r w:rsidR="004F2530">
        <w:t>2</w:t>
      </w:r>
      <w:r>
        <w:t xml:space="preserve"> </w:t>
      </w:r>
      <w:r>
        <w:t>平板水平时传感器读数记录值</w:t>
      </w:r>
    </w:p>
    <w:p w14:paraId="59B1B672" w14:textId="77777777" w:rsidR="00A256D1" w:rsidRDefault="00D7249C" w:rsidP="00F36498">
      <w:pPr>
        <w:pStyle w:val="ae"/>
      </w:pPr>
      <w:r>
        <w:t>上述记录的值作为水平时角度期望值直接参与</w:t>
      </w:r>
      <w:r>
        <w:t>PID</w:t>
      </w:r>
      <w:r>
        <w:t>计算</w:t>
      </w:r>
      <w:r>
        <w:rPr>
          <w:rFonts w:hint="eastAsia"/>
        </w:rPr>
        <w:t>，微小的误差会影响最终控制的准确度，故对其设置的手动调节。</w:t>
      </w:r>
      <w:r w:rsidR="008B0021">
        <w:rPr>
          <w:rFonts w:hint="eastAsia"/>
        </w:rPr>
        <w:t>在系统调试时小球可能往往没有刚好停在目标点而是偏向固定的一边。</w:t>
      </w:r>
      <w:r w:rsidR="00C06F29">
        <w:rPr>
          <w:rFonts w:hint="eastAsia"/>
        </w:rPr>
        <w:t>这种误差往往是</w:t>
      </w:r>
      <w:r w:rsidR="00CF2B48">
        <w:rPr>
          <w:rFonts w:hint="eastAsia"/>
        </w:rPr>
        <w:t>由于</w:t>
      </w:r>
      <w:r w:rsidR="00C06F29">
        <w:rPr>
          <w:rFonts w:hint="eastAsia"/>
        </w:rPr>
        <w:t>记录</w:t>
      </w:r>
      <w:r w:rsidR="00ED2D0E">
        <w:rPr>
          <w:rFonts w:hint="eastAsia"/>
        </w:rPr>
        <w:t>的</w:t>
      </w:r>
      <w:r w:rsidR="00C06F29">
        <w:rPr>
          <w:rFonts w:hint="eastAsia"/>
        </w:rPr>
        <w:t>水平时角度值与实际偏差导致的。</w:t>
      </w:r>
    </w:p>
    <w:p w14:paraId="11B10B4F" w14:textId="77777777" w:rsidR="00354AE9" w:rsidRDefault="00354AE9" w:rsidP="00E57593">
      <w:pPr>
        <w:jc w:val="center"/>
      </w:pPr>
      <w:r w:rsidRPr="00354AE9">
        <w:rPr>
          <w:noProof/>
        </w:rPr>
        <w:drawing>
          <wp:inline distT="0" distB="0" distL="0" distR="0" wp14:anchorId="78CE8B21" wp14:editId="26BC76F6">
            <wp:extent cx="1835150" cy="2446866"/>
            <wp:effectExtent l="0" t="0" r="0" b="0"/>
            <wp:docPr id="47" name="图片 47" descr="C:\Users\康康\Desktop\IMG_20171106_212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康康\Desktop\IMG_20171106_21275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9884" cy="2453179"/>
                    </a:xfrm>
                    <a:prstGeom prst="rect">
                      <a:avLst/>
                    </a:prstGeom>
                    <a:noFill/>
                    <a:ln>
                      <a:noFill/>
                    </a:ln>
                  </pic:spPr>
                </pic:pic>
              </a:graphicData>
            </a:graphic>
          </wp:inline>
        </w:drawing>
      </w:r>
    </w:p>
    <w:p w14:paraId="500B8BA6" w14:textId="77777777" w:rsidR="008B1EB1" w:rsidRDefault="008B1EB1" w:rsidP="00E57593">
      <w:pPr>
        <w:jc w:val="center"/>
      </w:pPr>
      <w:r>
        <w:t>图</w:t>
      </w:r>
      <w:r>
        <w:rPr>
          <w:rFonts w:hint="eastAsia"/>
        </w:rPr>
        <w:t>5</w:t>
      </w:r>
      <w:r>
        <w:t xml:space="preserve">.3 </w:t>
      </w:r>
      <w:r>
        <w:t>调试时液晶屏显示的数据</w:t>
      </w:r>
    </w:p>
    <w:p w14:paraId="65F930C0" w14:textId="3A8D47C1" w:rsidR="00E57593" w:rsidRPr="00CA7DF3" w:rsidRDefault="00E57593" w:rsidP="00F36498">
      <w:pPr>
        <w:pStyle w:val="ae"/>
      </w:pPr>
      <w:r>
        <w:t>如图</w:t>
      </w:r>
      <w:r w:rsidR="004F2530">
        <w:rPr>
          <w:rFonts w:hint="eastAsia"/>
        </w:rPr>
        <w:t>5</w:t>
      </w:r>
      <w:r w:rsidR="004F2530">
        <w:t>.3</w:t>
      </w:r>
      <w:r>
        <w:rPr>
          <w:rFonts w:hint="eastAsia"/>
        </w:rPr>
        <w:t>，</w:t>
      </w:r>
      <w:r>
        <w:t>图中的</w:t>
      </w:r>
      <w:proofErr w:type="spellStart"/>
      <w:r>
        <w:t>zeroAngle</w:t>
      </w:r>
      <w:proofErr w:type="spellEnd"/>
      <w:r>
        <w:t>即为所记录</w:t>
      </w:r>
      <w:r w:rsidR="00EB1A00">
        <w:t>的</w:t>
      </w:r>
      <w:r>
        <w:t>平板水平时的角度值</w:t>
      </w:r>
      <w:r>
        <w:rPr>
          <w:rFonts w:hint="eastAsia"/>
        </w:rPr>
        <w:t>，</w:t>
      </w:r>
      <w:r w:rsidR="007350C3">
        <w:rPr>
          <w:rFonts w:hint="eastAsia"/>
        </w:rPr>
        <w:t>通过按键进行微调，从而减少小球的控制误差。</w:t>
      </w:r>
    </w:p>
    <w:p w14:paraId="23D0209A" w14:textId="77777777" w:rsidR="00B57013" w:rsidRDefault="00B57013">
      <w:pPr>
        <w:widowControl/>
        <w:jc w:val="left"/>
        <w:rPr>
          <w:rFonts w:ascii="Arial" w:eastAsia="黑体" w:hAnsi="Arial"/>
          <w:b/>
          <w:bCs/>
          <w:sz w:val="28"/>
          <w:szCs w:val="32"/>
        </w:rPr>
      </w:pPr>
      <w:bookmarkStart w:id="40" w:name="_Toc513989964"/>
      <w:r>
        <w:br w:type="page"/>
      </w:r>
    </w:p>
    <w:p w14:paraId="027F682D" w14:textId="77777777" w:rsidR="002E2FC6" w:rsidRDefault="00B73B01" w:rsidP="002E2FC6">
      <w:pPr>
        <w:pStyle w:val="2"/>
      </w:pPr>
      <w:r>
        <w:lastRenderedPageBreak/>
        <w:t>系统联合测试</w:t>
      </w:r>
      <w:bookmarkEnd w:id="40"/>
    </w:p>
    <w:p w14:paraId="6CCC2A9C" w14:textId="06DFC857" w:rsidR="00FB1B3A" w:rsidRDefault="00B8182F" w:rsidP="00F36498">
      <w:pPr>
        <w:pStyle w:val="ae"/>
      </w:pPr>
      <w:r>
        <w:t>将参数调节好后进行系统综合测试</w:t>
      </w:r>
      <w:r>
        <w:rPr>
          <w:rFonts w:hint="eastAsia"/>
        </w:rPr>
        <w:t>。</w:t>
      </w:r>
      <w:r w:rsidR="007F6A63">
        <w:t>将小球放置于起点</w:t>
      </w:r>
      <w:r w:rsidR="007F6A63">
        <w:rPr>
          <w:rFonts w:hint="eastAsia"/>
        </w:rPr>
        <w:t>，坐标为（</w:t>
      </w:r>
      <w:r w:rsidR="007F6A63">
        <w:rPr>
          <w:rFonts w:hint="eastAsia"/>
        </w:rPr>
        <w:t>7</w:t>
      </w:r>
      <w:r w:rsidR="007F6A63">
        <w:t>4</w:t>
      </w:r>
      <w:r w:rsidR="007F6A63">
        <w:rPr>
          <w:rFonts w:hint="eastAsia"/>
        </w:rPr>
        <w:t>,3</w:t>
      </w:r>
      <w:r w:rsidR="007F6A63">
        <w:t>3</w:t>
      </w:r>
      <w:r w:rsidR="007F6A63">
        <w:rPr>
          <w:rFonts w:hint="eastAsia"/>
        </w:rPr>
        <w:t>）设置目标点坐标为（</w:t>
      </w:r>
      <w:r w:rsidR="007F6A63">
        <w:rPr>
          <w:rFonts w:hint="eastAsia"/>
        </w:rPr>
        <w:t>1</w:t>
      </w:r>
      <w:r w:rsidR="007F6A63">
        <w:t>76</w:t>
      </w:r>
      <w:r w:rsidR="007F6A63">
        <w:rPr>
          <w:rFonts w:hint="eastAsia"/>
        </w:rPr>
        <w:t>,1</w:t>
      </w:r>
      <w:r w:rsidR="007F6A63">
        <w:t>35</w:t>
      </w:r>
      <w:r w:rsidR="007F6A63">
        <w:rPr>
          <w:rFonts w:hint="eastAsia"/>
        </w:rPr>
        <w:t>）</w:t>
      </w:r>
      <w:r w:rsidR="00003641">
        <w:rPr>
          <w:rFonts w:hint="eastAsia"/>
        </w:rPr>
        <w:t>，测得如下表所示数据。</w:t>
      </w:r>
      <w:r w:rsidR="006F0B78">
        <w:rPr>
          <w:rFonts w:hint="eastAsia"/>
        </w:rPr>
        <w:t>已知平板大小为</w:t>
      </w:r>
      <w:r w:rsidR="006F0B78">
        <w:rPr>
          <w:rFonts w:hint="eastAsia"/>
        </w:rPr>
        <w:t>6</w:t>
      </w:r>
      <w:r w:rsidR="006F0B78">
        <w:t xml:space="preserve">0cm </w:t>
      </w:r>
      <w:r w:rsidR="006F0B78">
        <w:rPr>
          <w:rFonts w:hint="eastAsia"/>
        </w:rPr>
        <w:t>*</w:t>
      </w:r>
      <w:r w:rsidR="006F0B78">
        <w:t xml:space="preserve"> 60cm</w:t>
      </w:r>
      <w:r w:rsidR="006F0B78">
        <w:rPr>
          <w:rFonts w:hint="eastAsia"/>
        </w:rPr>
        <w:t>，</w:t>
      </w:r>
      <w:r w:rsidR="009D112F">
        <w:t>对应为</w:t>
      </w:r>
      <w:r w:rsidR="009D112F">
        <w:rPr>
          <w:rFonts w:hint="eastAsia"/>
        </w:rPr>
        <w:t>2</w:t>
      </w:r>
      <w:r w:rsidR="009D112F">
        <w:t>00</w:t>
      </w:r>
      <w:r w:rsidR="009D112F">
        <w:rPr>
          <w:rFonts w:hint="eastAsia"/>
        </w:rPr>
        <w:t>*</w:t>
      </w:r>
      <w:r w:rsidR="009D112F">
        <w:t>200</w:t>
      </w:r>
      <w:r w:rsidR="009D112F">
        <w:t>的坐标系</w:t>
      </w:r>
      <w:r w:rsidR="003A1B90">
        <w:rPr>
          <w:rFonts w:hint="eastAsia"/>
        </w:rPr>
        <w:t>，故坐标间隔为</w:t>
      </w:r>
      <w:r w:rsidR="003A1B90">
        <w:rPr>
          <w:rFonts w:hint="eastAsia"/>
        </w:rPr>
        <w:t>6</w:t>
      </w:r>
      <w:r w:rsidR="003A1B90">
        <w:t xml:space="preserve">0 </w:t>
      </w:r>
      <w:r w:rsidR="003A1B90">
        <w:rPr>
          <w:rFonts w:hint="eastAsia"/>
        </w:rPr>
        <w:t>/</w:t>
      </w:r>
      <w:r w:rsidR="003A1B90">
        <w:t xml:space="preserve"> 200 = 0.3cm</w:t>
      </w:r>
      <w:r w:rsidR="00891730">
        <w:rPr>
          <w:rFonts w:hint="eastAsia"/>
        </w:rPr>
        <w:t>。</w:t>
      </w:r>
      <w:r w:rsidR="0029307C">
        <w:rPr>
          <w:rFonts w:hint="eastAsia"/>
        </w:rPr>
        <w:t>由下表的</w:t>
      </w:r>
      <w:r w:rsidR="0029307C">
        <w:rPr>
          <w:rFonts w:hint="eastAsia"/>
        </w:rPr>
        <w:t>2</w:t>
      </w:r>
      <w:r w:rsidR="0029307C">
        <w:t>0</w:t>
      </w:r>
      <w:r w:rsidR="0029307C">
        <w:t>组数据可知</w:t>
      </w:r>
      <w:r w:rsidR="00A97EAE">
        <w:rPr>
          <w:rFonts w:hint="eastAsia"/>
        </w:rPr>
        <w:t>，</w:t>
      </w:r>
      <w:r w:rsidR="00A97EAE">
        <w:t>装置最终的坐标误差不超过</w:t>
      </w:r>
      <w:r w:rsidR="00A97EAE">
        <w:rPr>
          <w:rFonts w:hint="eastAsia"/>
        </w:rPr>
        <w:t>（</w:t>
      </w:r>
      <w:r w:rsidR="00A97EAE">
        <w:rPr>
          <w:rFonts w:hint="eastAsia"/>
        </w:rPr>
        <w:t>6,6</w:t>
      </w:r>
      <w:r w:rsidR="00A97EAE">
        <w:rPr>
          <w:rFonts w:hint="eastAsia"/>
        </w:rPr>
        <w:t>），即距离误差在</w:t>
      </w:r>
      <w:r w:rsidR="00A97EAE">
        <w:rPr>
          <w:rFonts w:hint="eastAsia"/>
        </w:rPr>
        <w:t>6</w:t>
      </w:r>
      <w:r w:rsidR="00A97EAE">
        <w:t xml:space="preserve"> </w:t>
      </w:r>
      <w:r w:rsidR="00A97EAE">
        <w:rPr>
          <w:rFonts w:hint="eastAsia"/>
        </w:rPr>
        <w:t>*</w:t>
      </w:r>
      <w:r w:rsidR="00A97EAE">
        <w:t xml:space="preserve"> 1.414 </w:t>
      </w:r>
      <w:r w:rsidR="00A97EAE">
        <w:rPr>
          <w:rFonts w:hint="eastAsia"/>
        </w:rPr>
        <w:t>*</w:t>
      </w:r>
      <w:r w:rsidR="00A97EAE">
        <w:t xml:space="preserve"> 0.3 </w:t>
      </w:r>
      <w:r w:rsidR="00A97EAE">
        <w:rPr>
          <w:rFonts w:hint="eastAsia"/>
        </w:rPr>
        <w:t>=</w:t>
      </w:r>
      <w:r w:rsidR="00A97EAE">
        <w:t xml:space="preserve"> 2.55cm</w:t>
      </w:r>
      <w:r w:rsidR="0038681E">
        <w:t>之内</w:t>
      </w:r>
      <w:r w:rsidR="00A97EAE">
        <w:rPr>
          <w:rFonts w:hint="eastAsia"/>
        </w:rPr>
        <w:t>。</w:t>
      </w:r>
      <w:r w:rsidR="000F726D">
        <w:t>从起点滚动</w:t>
      </w:r>
      <w:r w:rsidR="000F726D">
        <w:rPr>
          <w:rFonts w:hint="eastAsia"/>
        </w:rPr>
        <w:t>3</w:t>
      </w:r>
      <w:r w:rsidR="000F726D">
        <w:t>0.6cm</w:t>
      </w:r>
      <w:r w:rsidR="000F726D">
        <w:t>到达并稳定在终点附近用时不超过</w:t>
      </w:r>
      <w:r w:rsidR="000F726D">
        <w:rPr>
          <w:rFonts w:hint="eastAsia"/>
        </w:rPr>
        <w:t>1</w:t>
      </w:r>
      <w:r w:rsidR="000F726D">
        <w:t>0</w:t>
      </w:r>
      <w:r w:rsidR="000F726D">
        <w:t>秒</w:t>
      </w:r>
      <w:r w:rsidR="000F726D">
        <w:rPr>
          <w:rFonts w:hint="eastAsia"/>
        </w:rPr>
        <w:t>。</w:t>
      </w:r>
      <w:r w:rsidR="00FB63AF">
        <w:rPr>
          <w:rFonts w:hint="eastAsia"/>
        </w:rPr>
        <w:t>基本满足设计的</w:t>
      </w:r>
      <w:r w:rsidR="00F36498">
        <w:rPr>
          <w:rFonts w:hint="eastAsia"/>
        </w:rPr>
        <w:t>要求</w:t>
      </w:r>
      <w:r w:rsidR="00FB63AF">
        <w:rPr>
          <w:rFonts w:hint="eastAsia"/>
        </w:rPr>
        <w:t>。</w:t>
      </w:r>
    </w:p>
    <w:tbl>
      <w:tblPr>
        <w:tblStyle w:val="a5"/>
        <w:tblW w:w="0" w:type="auto"/>
        <w:tblLook w:val="04A0" w:firstRow="1" w:lastRow="0" w:firstColumn="1" w:lastColumn="0" w:noHBand="0" w:noVBand="1"/>
      </w:tblPr>
      <w:tblGrid>
        <w:gridCol w:w="526"/>
        <w:gridCol w:w="1236"/>
        <w:gridCol w:w="1476"/>
        <w:gridCol w:w="2002"/>
        <w:gridCol w:w="1276"/>
        <w:gridCol w:w="850"/>
      </w:tblGrid>
      <w:tr w:rsidR="00F94035" w14:paraId="54DDFD1F" w14:textId="77777777" w:rsidTr="00B73B01">
        <w:trPr>
          <w:trHeight w:val="279"/>
        </w:trPr>
        <w:tc>
          <w:tcPr>
            <w:tcW w:w="526" w:type="dxa"/>
          </w:tcPr>
          <w:p w14:paraId="6F8B9F94" w14:textId="77777777" w:rsidR="00E923B4" w:rsidRDefault="00E923B4" w:rsidP="00922F0E">
            <w:r>
              <w:t>序号</w:t>
            </w:r>
          </w:p>
        </w:tc>
        <w:tc>
          <w:tcPr>
            <w:tcW w:w="1236" w:type="dxa"/>
          </w:tcPr>
          <w:p w14:paraId="5A75D9BD" w14:textId="77777777" w:rsidR="00E923B4" w:rsidRDefault="00E923B4" w:rsidP="00922F0E">
            <w:r>
              <w:t>起点坐标</w:t>
            </w:r>
          </w:p>
        </w:tc>
        <w:tc>
          <w:tcPr>
            <w:tcW w:w="1476" w:type="dxa"/>
          </w:tcPr>
          <w:p w14:paraId="762F13EE" w14:textId="77777777" w:rsidR="00E923B4" w:rsidRDefault="00E923B4" w:rsidP="00922F0E">
            <w:r>
              <w:t>目的点坐标</w:t>
            </w:r>
          </w:p>
        </w:tc>
        <w:tc>
          <w:tcPr>
            <w:tcW w:w="2002" w:type="dxa"/>
          </w:tcPr>
          <w:p w14:paraId="071C7D5D" w14:textId="77777777" w:rsidR="00E923B4" w:rsidRDefault="00E923B4" w:rsidP="00922F0E">
            <w:r>
              <w:t>终点坐标</w:t>
            </w:r>
          </w:p>
        </w:tc>
        <w:tc>
          <w:tcPr>
            <w:tcW w:w="1276" w:type="dxa"/>
          </w:tcPr>
          <w:p w14:paraId="6B01FB7A" w14:textId="77777777" w:rsidR="00E923B4" w:rsidRDefault="00E923B4" w:rsidP="00922F0E">
            <w:r>
              <w:t>误差</w:t>
            </w:r>
          </w:p>
        </w:tc>
        <w:tc>
          <w:tcPr>
            <w:tcW w:w="850" w:type="dxa"/>
          </w:tcPr>
          <w:p w14:paraId="461954FB" w14:textId="77777777" w:rsidR="00E923B4" w:rsidRDefault="00E923B4" w:rsidP="00922F0E">
            <w:r>
              <w:t>时间</w:t>
            </w:r>
          </w:p>
        </w:tc>
      </w:tr>
      <w:tr w:rsidR="00F94035" w14:paraId="6D99F2A3" w14:textId="77777777" w:rsidTr="00B73B01">
        <w:trPr>
          <w:trHeight w:val="279"/>
        </w:trPr>
        <w:tc>
          <w:tcPr>
            <w:tcW w:w="526" w:type="dxa"/>
          </w:tcPr>
          <w:p w14:paraId="6344633B" w14:textId="77777777" w:rsidR="00E923B4" w:rsidRDefault="00E923B4" w:rsidP="00922F0E">
            <w:r>
              <w:rPr>
                <w:rFonts w:hint="eastAsia"/>
              </w:rPr>
              <w:t>1</w:t>
            </w:r>
          </w:p>
        </w:tc>
        <w:tc>
          <w:tcPr>
            <w:tcW w:w="1236" w:type="dxa"/>
          </w:tcPr>
          <w:p w14:paraId="519FA786"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4EA9864"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66E536ED" w14:textId="77777777" w:rsidR="00E923B4" w:rsidRDefault="00E923B4" w:rsidP="00922F0E">
            <w:r>
              <w:rPr>
                <w:rFonts w:hint="eastAsia"/>
              </w:rPr>
              <w:t>（</w:t>
            </w:r>
            <w:r>
              <w:rPr>
                <w:rFonts w:hint="eastAsia"/>
              </w:rPr>
              <w:t>1</w:t>
            </w:r>
            <w:r>
              <w:t>71</w:t>
            </w:r>
            <w:r>
              <w:rPr>
                <w:rFonts w:hint="eastAsia"/>
              </w:rPr>
              <w:t>,1</w:t>
            </w:r>
            <w:r>
              <w:t>30</w:t>
            </w:r>
            <w:r>
              <w:rPr>
                <w:rFonts w:hint="eastAsia"/>
              </w:rPr>
              <w:t>）</w:t>
            </w:r>
          </w:p>
        </w:tc>
        <w:tc>
          <w:tcPr>
            <w:tcW w:w="1276" w:type="dxa"/>
          </w:tcPr>
          <w:p w14:paraId="02791305" w14:textId="77777777" w:rsidR="00E923B4" w:rsidRDefault="00E923B4" w:rsidP="00922F0E">
            <w:r>
              <w:rPr>
                <w:rFonts w:hint="eastAsia"/>
              </w:rPr>
              <w:t>（</w:t>
            </w:r>
            <w:r>
              <w:rPr>
                <w:rFonts w:hint="eastAsia"/>
              </w:rPr>
              <w:t>5,5</w:t>
            </w:r>
            <w:r>
              <w:rPr>
                <w:rFonts w:hint="eastAsia"/>
              </w:rPr>
              <w:t>）</w:t>
            </w:r>
          </w:p>
        </w:tc>
        <w:tc>
          <w:tcPr>
            <w:tcW w:w="850" w:type="dxa"/>
          </w:tcPr>
          <w:p w14:paraId="79DB5006" w14:textId="77777777" w:rsidR="00E923B4" w:rsidRDefault="00EF6F54" w:rsidP="00922F0E">
            <w:r>
              <w:rPr>
                <w:rFonts w:hint="eastAsia"/>
              </w:rPr>
              <w:t>8</w:t>
            </w:r>
            <w:r>
              <w:t>s</w:t>
            </w:r>
          </w:p>
        </w:tc>
      </w:tr>
      <w:tr w:rsidR="00F94035" w14:paraId="76D28D9D" w14:textId="77777777" w:rsidTr="00B73B01">
        <w:trPr>
          <w:trHeight w:val="289"/>
        </w:trPr>
        <w:tc>
          <w:tcPr>
            <w:tcW w:w="526" w:type="dxa"/>
          </w:tcPr>
          <w:p w14:paraId="45FE3CBE" w14:textId="77777777" w:rsidR="00E923B4" w:rsidRDefault="00E923B4" w:rsidP="00922F0E">
            <w:r>
              <w:rPr>
                <w:rFonts w:hint="eastAsia"/>
              </w:rPr>
              <w:t>2</w:t>
            </w:r>
          </w:p>
        </w:tc>
        <w:tc>
          <w:tcPr>
            <w:tcW w:w="1236" w:type="dxa"/>
          </w:tcPr>
          <w:p w14:paraId="456D23A8"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06FDCDAF"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51C86A65" w14:textId="77777777" w:rsidR="00E923B4" w:rsidRDefault="00E923B4" w:rsidP="00922F0E">
            <w:r>
              <w:rPr>
                <w:rFonts w:hint="eastAsia"/>
              </w:rPr>
              <w:t>（</w:t>
            </w:r>
            <w:r>
              <w:rPr>
                <w:rFonts w:hint="eastAsia"/>
              </w:rPr>
              <w:t>1</w:t>
            </w:r>
            <w:r>
              <w:t>72</w:t>
            </w:r>
            <w:r>
              <w:rPr>
                <w:rFonts w:hint="eastAsia"/>
              </w:rPr>
              <w:t>,1</w:t>
            </w:r>
            <w:r>
              <w:t>30</w:t>
            </w:r>
            <w:r>
              <w:rPr>
                <w:rFonts w:hint="eastAsia"/>
              </w:rPr>
              <w:t>）</w:t>
            </w:r>
          </w:p>
        </w:tc>
        <w:tc>
          <w:tcPr>
            <w:tcW w:w="1276" w:type="dxa"/>
          </w:tcPr>
          <w:p w14:paraId="10A68AE6" w14:textId="77777777" w:rsidR="00E923B4" w:rsidRDefault="00E923B4" w:rsidP="00922F0E">
            <w:r>
              <w:rPr>
                <w:rFonts w:hint="eastAsia"/>
              </w:rPr>
              <w:t>（</w:t>
            </w:r>
            <w:r>
              <w:rPr>
                <w:rFonts w:hint="eastAsia"/>
              </w:rPr>
              <w:t>4,5</w:t>
            </w:r>
            <w:r>
              <w:rPr>
                <w:rFonts w:hint="eastAsia"/>
              </w:rPr>
              <w:t>）</w:t>
            </w:r>
          </w:p>
        </w:tc>
        <w:tc>
          <w:tcPr>
            <w:tcW w:w="850" w:type="dxa"/>
          </w:tcPr>
          <w:p w14:paraId="602B43BD" w14:textId="77777777" w:rsidR="00E923B4" w:rsidRDefault="00EF6F54" w:rsidP="00922F0E">
            <w:r>
              <w:rPr>
                <w:rFonts w:hint="eastAsia"/>
              </w:rPr>
              <w:t>9</w:t>
            </w:r>
            <w:r>
              <w:t>s</w:t>
            </w:r>
          </w:p>
        </w:tc>
      </w:tr>
      <w:tr w:rsidR="00F94035" w14:paraId="2D79AA2D" w14:textId="77777777" w:rsidTr="00B73B01">
        <w:trPr>
          <w:trHeight w:val="279"/>
        </w:trPr>
        <w:tc>
          <w:tcPr>
            <w:tcW w:w="526" w:type="dxa"/>
          </w:tcPr>
          <w:p w14:paraId="068FA5B7" w14:textId="77777777" w:rsidR="00E923B4" w:rsidRDefault="00E923B4" w:rsidP="00922F0E">
            <w:r>
              <w:rPr>
                <w:rFonts w:hint="eastAsia"/>
              </w:rPr>
              <w:t>3</w:t>
            </w:r>
          </w:p>
        </w:tc>
        <w:tc>
          <w:tcPr>
            <w:tcW w:w="1236" w:type="dxa"/>
          </w:tcPr>
          <w:p w14:paraId="4FD523B0"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3EC6F858"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723226E6" w14:textId="77777777" w:rsidR="00E923B4" w:rsidRDefault="00E923B4" w:rsidP="00922F0E">
            <w:r>
              <w:rPr>
                <w:rFonts w:hint="eastAsia"/>
              </w:rPr>
              <w:t>（</w:t>
            </w:r>
            <w:r>
              <w:rPr>
                <w:rFonts w:hint="eastAsia"/>
              </w:rPr>
              <w:t>1</w:t>
            </w:r>
            <w:r>
              <w:t>70</w:t>
            </w:r>
            <w:r>
              <w:rPr>
                <w:rFonts w:hint="eastAsia"/>
              </w:rPr>
              <w:t>,1</w:t>
            </w:r>
            <w:r>
              <w:t>33</w:t>
            </w:r>
            <w:r>
              <w:rPr>
                <w:rFonts w:hint="eastAsia"/>
              </w:rPr>
              <w:t>）</w:t>
            </w:r>
          </w:p>
        </w:tc>
        <w:tc>
          <w:tcPr>
            <w:tcW w:w="1276" w:type="dxa"/>
          </w:tcPr>
          <w:p w14:paraId="090B4B15" w14:textId="77777777" w:rsidR="00E923B4" w:rsidRDefault="00E923B4" w:rsidP="00922F0E">
            <w:r>
              <w:rPr>
                <w:rFonts w:hint="eastAsia"/>
              </w:rPr>
              <w:t>（</w:t>
            </w:r>
            <w:r w:rsidR="00F94035">
              <w:rPr>
                <w:rFonts w:hint="eastAsia"/>
              </w:rPr>
              <w:t>6,2</w:t>
            </w:r>
            <w:r>
              <w:rPr>
                <w:rFonts w:hint="eastAsia"/>
              </w:rPr>
              <w:t>）</w:t>
            </w:r>
          </w:p>
        </w:tc>
        <w:tc>
          <w:tcPr>
            <w:tcW w:w="850" w:type="dxa"/>
          </w:tcPr>
          <w:p w14:paraId="114C0C1F" w14:textId="77777777" w:rsidR="00E923B4" w:rsidRDefault="00EF6F54" w:rsidP="00922F0E">
            <w:r>
              <w:rPr>
                <w:rFonts w:hint="eastAsia"/>
              </w:rPr>
              <w:t>8</w:t>
            </w:r>
            <w:r>
              <w:t>s</w:t>
            </w:r>
          </w:p>
        </w:tc>
      </w:tr>
      <w:tr w:rsidR="00F94035" w14:paraId="6F9015C0" w14:textId="77777777" w:rsidTr="00B73B01">
        <w:trPr>
          <w:trHeight w:val="279"/>
        </w:trPr>
        <w:tc>
          <w:tcPr>
            <w:tcW w:w="526" w:type="dxa"/>
          </w:tcPr>
          <w:p w14:paraId="2F823A91" w14:textId="77777777" w:rsidR="00E923B4" w:rsidRDefault="00E923B4" w:rsidP="00922F0E">
            <w:r>
              <w:rPr>
                <w:rFonts w:hint="eastAsia"/>
              </w:rPr>
              <w:t>4</w:t>
            </w:r>
          </w:p>
        </w:tc>
        <w:tc>
          <w:tcPr>
            <w:tcW w:w="1236" w:type="dxa"/>
          </w:tcPr>
          <w:p w14:paraId="320DABB0"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51803EB3"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FF248F8" w14:textId="77777777" w:rsidR="00E923B4" w:rsidRDefault="00E923B4" w:rsidP="00922F0E">
            <w:r>
              <w:rPr>
                <w:rFonts w:hint="eastAsia"/>
              </w:rPr>
              <w:t>（</w:t>
            </w:r>
            <w:r>
              <w:rPr>
                <w:rFonts w:hint="eastAsia"/>
              </w:rPr>
              <w:t>1</w:t>
            </w:r>
            <w:r>
              <w:t>74</w:t>
            </w:r>
            <w:r>
              <w:rPr>
                <w:rFonts w:hint="eastAsia"/>
              </w:rPr>
              <w:t>,1</w:t>
            </w:r>
            <w:r>
              <w:t>35</w:t>
            </w:r>
            <w:r>
              <w:rPr>
                <w:rFonts w:hint="eastAsia"/>
              </w:rPr>
              <w:t>）</w:t>
            </w:r>
          </w:p>
        </w:tc>
        <w:tc>
          <w:tcPr>
            <w:tcW w:w="1276" w:type="dxa"/>
          </w:tcPr>
          <w:p w14:paraId="4CE63A2B" w14:textId="77777777" w:rsidR="00E923B4" w:rsidRDefault="00E923B4" w:rsidP="00922F0E">
            <w:r>
              <w:rPr>
                <w:rFonts w:hint="eastAsia"/>
              </w:rPr>
              <w:t>（</w:t>
            </w:r>
            <w:r w:rsidR="00F94035">
              <w:rPr>
                <w:rFonts w:hint="eastAsia"/>
              </w:rPr>
              <w:t>2</w:t>
            </w:r>
            <w:r w:rsidR="00F94035">
              <w:t>,0</w:t>
            </w:r>
            <w:r>
              <w:rPr>
                <w:rFonts w:hint="eastAsia"/>
              </w:rPr>
              <w:t>）</w:t>
            </w:r>
          </w:p>
        </w:tc>
        <w:tc>
          <w:tcPr>
            <w:tcW w:w="850" w:type="dxa"/>
          </w:tcPr>
          <w:p w14:paraId="375268ED" w14:textId="77777777" w:rsidR="00E923B4" w:rsidRDefault="00EF6F54" w:rsidP="00922F0E">
            <w:r>
              <w:rPr>
                <w:rFonts w:hint="eastAsia"/>
              </w:rPr>
              <w:t>1</w:t>
            </w:r>
            <w:r>
              <w:t>0s</w:t>
            </w:r>
          </w:p>
        </w:tc>
      </w:tr>
      <w:tr w:rsidR="00F94035" w14:paraId="200AF885" w14:textId="77777777" w:rsidTr="00B73B01">
        <w:trPr>
          <w:trHeight w:val="279"/>
        </w:trPr>
        <w:tc>
          <w:tcPr>
            <w:tcW w:w="526" w:type="dxa"/>
          </w:tcPr>
          <w:p w14:paraId="059F55CC" w14:textId="77777777" w:rsidR="00E923B4" w:rsidRDefault="00E923B4" w:rsidP="00922F0E">
            <w:r>
              <w:rPr>
                <w:rFonts w:hint="eastAsia"/>
              </w:rPr>
              <w:t>5</w:t>
            </w:r>
          </w:p>
        </w:tc>
        <w:tc>
          <w:tcPr>
            <w:tcW w:w="1236" w:type="dxa"/>
          </w:tcPr>
          <w:p w14:paraId="4CAB2E14"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5E138D3B"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2F1DF3B7" w14:textId="77777777" w:rsidR="00E923B4" w:rsidRDefault="00E923B4" w:rsidP="00922F0E">
            <w:r>
              <w:rPr>
                <w:rFonts w:hint="eastAsia"/>
              </w:rPr>
              <w:t>（</w:t>
            </w:r>
            <w:r>
              <w:rPr>
                <w:rFonts w:hint="eastAsia"/>
              </w:rPr>
              <w:t>1</w:t>
            </w:r>
            <w:r>
              <w:t>74</w:t>
            </w:r>
            <w:r>
              <w:rPr>
                <w:rFonts w:hint="eastAsia"/>
              </w:rPr>
              <w:t>,1</w:t>
            </w:r>
            <w:r>
              <w:t>34</w:t>
            </w:r>
            <w:r>
              <w:rPr>
                <w:rFonts w:hint="eastAsia"/>
              </w:rPr>
              <w:t>）</w:t>
            </w:r>
          </w:p>
        </w:tc>
        <w:tc>
          <w:tcPr>
            <w:tcW w:w="1276" w:type="dxa"/>
          </w:tcPr>
          <w:p w14:paraId="2B1B80CF" w14:textId="77777777" w:rsidR="00E923B4" w:rsidRDefault="00E923B4" w:rsidP="00922F0E">
            <w:r>
              <w:rPr>
                <w:rFonts w:hint="eastAsia"/>
              </w:rPr>
              <w:t>（</w:t>
            </w:r>
            <w:r w:rsidR="00F94035">
              <w:rPr>
                <w:rFonts w:hint="eastAsia"/>
              </w:rPr>
              <w:t>2</w:t>
            </w:r>
            <w:r w:rsidR="00F94035">
              <w:t>,1</w:t>
            </w:r>
            <w:r>
              <w:rPr>
                <w:rFonts w:hint="eastAsia"/>
              </w:rPr>
              <w:t>）</w:t>
            </w:r>
          </w:p>
        </w:tc>
        <w:tc>
          <w:tcPr>
            <w:tcW w:w="850" w:type="dxa"/>
          </w:tcPr>
          <w:p w14:paraId="59294A0F" w14:textId="77777777" w:rsidR="00E923B4" w:rsidRDefault="00EF6F54" w:rsidP="00922F0E">
            <w:r>
              <w:rPr>
                <w:rFonts w:hint="eastAsia"/>
              </w:rPr>
              <w:t>8</w:t>
            </w:r>
            <w:r>
              <w:t>s</w:t>
            </w:r>
          </w:p>
        </w:tc>
      </w:tr>
      <w:tr w:rsidR="00F94035" w14:paraId="041EA253" w14:textId="77777777" w:rsidTr="00B73B01">
        <w:trPr>
          <w:trHeight w:val="279"/>
        </w:trPr>
        <w:tc>
          <w:tcPr>
            <w:tcW w:w="526" w:type="dxa"/>
          </w:tcPr>
          <w:p w14:paraId="5FECBC57" w14:textId="77777777" w:rsidR="00E923B4" w:rsidRDefault="00E923B4" w:rsidP="00922F0E">
            <w:r>
              <w:rPr>
                <w:rFonts w:hint="eastAsia"/>
              </w:rPr>
              <w:t>6</w:t>
            </w:r>
          </w:p>
        </w:tc>
        <w:tc>
          <w:tcPr>
            <w:tcW w:w="1236" w:type="dxa"/>
          </w:tcPr>
          <w:p w14:paraId="18022E06"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26AC5C8C"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D671B76" w14:textId="77777777" w:rsidR="00E923B4" w:rsidRDefault="00E923B4" w:rsidP="00922F0E">
            <w:r>
              <w:rPr>
                <w:rFonts w:hint="eastAsia"/>
              </w:rPr>
              <w:t>（</w:t>
            </w:r>
            <w:r>
              <w:rPr>
                <w:rFonts w:hint="eastAsia"/>
              </w:rPr>
              <w:t>1</w:t>
            </w:r>
            <w:r>
              <w:t>72</w:t>
            </w:r>
            <w:r>
              <w:rPr>
                <w:rFonts w:hint="eastAsia"/>
              </w:rPr>
              <w:t>,1</w:t>
            </w:r>
            <w:r>
              <w:t>34</w:t>
            </w:r>
            <w:r>
              <w:rPr>
                <w:rFonts w:hint="eastAsia"/>
              </w:rPr>
              <w:t>）</w:t>
            </w:r>
          </w:p>
        </w:tc>
        <w:tc>
          <w:tcPr>
            <w:tcW w:w="1276" w:type="dxa"/>
          </w:tcPr>
          <w:p w14:paraId="379544FA" w14:textId="77777777" w:rsidR="00E923B4" w:rsidRDefault="00E923B4" w:rsidP="00922F0E">
            <w:r>
              <w:rPr>
                <w:rFonts w:hint="eastAsia"/>
              </w:rPr>
              <w:t>（</w:t>
            </w:r>
            <w:r w:rsidR="00F94035">
              <w:rPr>
                <w:rFonts w:hint="eastAsia"/>
              </w:rPr>
              <w:t>4</w:t>
            </w:r>
            <w:r w:rsidR="00F94035">
              <w:t>,1</w:t>
            </w:r>
            <w:r>
              <w:rPr>
                <w:rFonts w:hint="eastAsia"/>
              </w:rPr>
              <w:t>）</w:t>
            </w:r>
          </w:p>
        </w:tc>
        <w:tc>
          <w:tcPr>
            <w:tcW w:w="850" w:type="dxa"/>
          </w:tcPr>
          <w:p w14:paraId="7483ECC1" w14:textId="77777777" w:rsidR="00E923B4" w:rsidRDefault="00EF6F54" w:rsidP="00922F0E">
            <w:r>
              <w:rPr>
                <w:rFonts w:hint="eastAsia"/>
              </w:rPr>
              <w:t>8</w:t>
            </w:r>
            <w:r>
              <w:t>s</w:t>
            </w:r>
          </w:p>
        </w:tc>
      </w:tr>
      <w:tr w:rsidR="00F94035" w14:paraId="4E13B15B" w14:textId="77777777" w:rsidTr="00B73B01">
        <w:trPr>
          <w:trHeight w:val="289"/>
        </w:trPr>
        <w:tc>
          <w:tcPr>
            <w:tcW w:w="526" w:type="dxa"/>
          </w:tcPr>
          <w:p w14:paraId="26460785" w14:textId="77777777" w:rsidR="00E923B4" w:rsidRDefault="00E923B4" w:rsidP="00922F0E">
            <w:r>
              <w:rPr>
                <w:rFonts w:hint="eastAsia"/>
              </w:rPr>
              <w:t>7</w:t>
            </w:r>
          </w:p>
        </w:tc>
        <w:tc>
          <w:tcPr>
            <w:tcW w:w="1236" w:type="dxa"/>
          </w:tcPr>
          <w:p w14:paraId="679B4A16"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4B7626DA"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0EBD5283" w14:textId="77777777" w:rsidR="00E923B4" w:rsidRDefault="00E923B4" w:rsidP="00922F0E">
            <w:r>
              <w:rPr>
                <w:rFonts w:hint="eastAsia"/>
              </w:rPr>
              <w:t>（</w:t>
            </w:r>
            <w:r>
              <w:rPr>
                <w:rFonts w:hint="eastAsia"/>
              </w:rPr>
              <w:t>1</w:t>
            </w:r>
            <w:r>
              <w:t>74</w:t>
            </w:r>
            <w:r>
              <w:rPr>
                <w:rFonts w:hint="eastAsia"/>
              </w:rPr>
              <w:t>,1</w:t>
            </w:r>
            <w:r>
              <w:t>35</w:t>
            </w:r>
            <w:r>
              <w:rPr>
                <w:rFonts w:hint="eastAsia"/>
              </w:rPr>
              <w:t>）</w:t>
            </w:r>
          </w:p>
        </w:tc>
        <w:tc>
          <w:tcPr>
            <w:tcW w:w="1276" w:type="dxa"/>
          </w:tcPr>
          <w:p w14:paraId="101332DA" w14:textId="77777777" w:rsidR="00E923B4" w:rsidRDefault="00E923B4" w:rsidP="00922F0E">
            <w:r>
              <w:rPr>
                <w:rFonts w:hint="eastAsia"/>
              </w:rPr>
              <w:t>（</w:t>
            </w:r>
            <w:r w:rsidR="00F94035">
              <w:rPr>
                <w:rFonts w:hint="eastAsia"/>
              </w:rPr>
              <w:t>2</w:t>
            </w:r>
            <w:r w:rsidR="00F94035">
              <w:t>,0</w:t>
            </w:r>
            <w:r>
              <w:rPr>
                <w:rFonts w:hint="eastAsia"/>
              </w:rPr>
              <w:t>）</w:t>
            </w:r>
          </w:p>
        </w:tc>
        <w:tc>
          <w:tcPr>
            <w:tcW w:w="850" w:type="dxa"/>
          </w:tcPr>
          <w:p w14:paraId="4B927EB5" w14:textId="77777777" w:rsidR="00E923B4" w:rsidRDefault="00EF6F54" w:rsidP="00922F0E">
            <w:r>
              <w:rPr>
                <w:rFonts w:hint="eastAsia"/>
              </w:rPr>
              <w:t>8</w:t>
            </w:r>
            <w:r>
              <w:t>s</w:t>
            </w:r>
          </w:p>
        </w:tc>
      </w:tr>
      <w:tr w:rsidR="00F94035" w14:paraId="480C757C" w14:textId="77777777" w:rsidTr="00B73B01">
        <w:trPr>
          <w:trHeight w:val="289"/>
        </w:trPr>
        <w:tc>
          <w:tcPr>
            <w:tcW w:w="526" w:type="dxa"/>
          </w:tcPr>
          <w:p w14:paraId="6487D476" w14:textId="77777777" w:rsidR="00E923B4" w:rsidRDefault="00E923B4" w:rsidP="00922F0E">
            <w:r>
              <w:rPr>
                <w:rFonts w:hint="eastAsia"/>
              </w:rPr>
              <w:t>8</w:t>
            </w:r>
          </w:p>
        </w:tc>
        <w:tc>
          <w:tcPr>
            <w:tcW w:w="1236" w:type="dxa"/>
          </w:tcPr>
          <w:p w14:paraId="49EE9BFE"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61E3330B"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642A09AE" w14:textId="77777777" w:rsidR="00E923B4" w:rsidRDefault="00E923B4" w:rsidP="00922F0E">
            <w:r>
              <w:rPr>
                <w:rFonts w:hint="eastAsia"/>
              </w:rPr>
              <w:t>（</w:t>
            </w:r>
            <w:r>
              <w:rPr>
                <w:rFonts w:hint="eastAsia"/>
              </w:rPr>
              <w:t>1</w:t>
            </w:r>
            <w:r>
              <w:t>75</w:t>
            </w:r>
            <w:r>
              <w:rPr>
                <w:rFonts w:hint="eastAsia"/>
              </w:rPr>
              <w:t>,1</w:t>
            </w:r>
            <w:r>
              <w:t>35</w:t>
            </w:r>
            <w:r>
              <w:rPr>
                <w:rFonts w:hint="eastAsia"/>
              </w:rPr>
              <w:t>）</w:t>
            </w:r>
          </w:p>
        </w:tc>
        <w:tc>
          <w:tcPr>
            <w:tcW w:w="1276" w:type="dxa"/>
          </w:tcPr>
          <w:p w14:paraId="3BC24C80" w14:textId="77777777" w:rsidR="00E923B4" w:rsidRDefault="00E923B4" w:rsidP="00922F0E">
            <w:r>
              <w:rPr>
                <w:rFonts w:hint="eastAsia"/>
              </w:rPr>
              <w:t>（</w:t>
            </w:r>
            <w:r w:rsidR="00F94035">
              <w:rPr>
                <w:rFonts w:hint="eastAsia"/>
              </w:rPr>
              <w:t>1</w:t>
            </w:r>
            <w:r w:rsidR="00F94035">
              <w:t>,0</w:t>
            </w:r>
            <w:r>
              <w:rPr>
                <w:rFonts w:hint="eastAsia"/>
              </w:rPr>
              <w:t>）</w:t>
            </w:r>
          </w:p>
        </w:tc>
        <w:tc>
          <w:tcPr>
            <w:tcW w:w="850" w:type="dxa"/>
          </w:tcPr>
          <w:p w14:paraId="27FDA0BF" w14:textId="77777777" w:rsidR="00E923B4" w:rsidRDefault="00EF6F54" w:rsidP="00922F0E">
            <w:r>
              <w:rPr>
                <w:rFonts w:hint="eastAsia"/>
              </w:rPr>
              <w:t>9</w:t>
            </w:r>
            <w:r>
              <w:t>s</w:t>
            </w:r>
          </w:p>
        </w:tc>
      </w:tr>
      <w:tr w:rsidR="00F94035" w14:paraId="0D9944A1" w14:textId="77777777" w:rsidTr="00B73B01">
        <w:trPr>
          <w:trHeight w:val="289"/>
        </w:trPr>
        <w:tc>
          <w:tcPr>
            <w:tcW w:w="526" w:type="dxa"/>
          </w:tcPr>
          <w:p w14:paraId="2103F56F" w14:textId="77777777" w:rsidR="00E923B4" w:rsidRDefault="00E923B4" w:rsidP="00922F0E">
            <w:r>
              <w:rPr>
                <w:rFonts w:hint="eastAsia"/>
              </w:rPr>
              <w:t>9</w:t>
            </w:r>
          </w:p>
        </w:tc>
        <w:tc>
          <w:tcPr>
            <w:tcW w:w="1236" w:type="dxa"/>
          </w:tcPr>
          <w:p w14:paraId="2FEB5F91"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3BE1903"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5ED27209" w14:textId="77777777" w:rsidR="00E923B4" w:rsidRDefault="00E923B4" w:rsidP="00922F0E">
            <w:r>
              <w:rPr>
                <w:rFonts w:hint="eastAsia"/>
              </w:rPr>
              <w:t>（</w:t>
            </w:r>
            <w:r>
              <w:rPr>
                <w:rFonts w:hint="eastAsia"/>
              </w:rPr>
              <w:t>1</w:t>
            </w:r>
            <w:r>
              <w:t>78</w:t>
            </w:r>
            <w:r>
              <w:rPr>
                <w:rFonts w:hint="eastAsia"/>
              </w:rPr>
              <w:t>,1</w:t>
            </w:r>
            <w:r>
              <w:t>33</w:t>
            </w:r>
            <w:r>
              <w:rPr>
                <w:rFonts w:hint="eastAsia"/>
              </w:rPr>
              <w:t>）</w:t>
            </w:r>
          </w:p>
        </w:tc>
        <w:tc>
          <w:tcPr>
            <w:tcW w:w="1276" w:type="dxa"/>
          </w:tcPr>
          <w:p w14:paraId="4A6DBD7A" w14:textId="77777777" w:rsidR="00E923B4" w:rsidRDefault="00E923B4" w:rsidP="00922F0E">
            <w:r>
              <w:rPr>
                <w:rFonts w:hint="eastAsia"/>
              </w:rPr>
              <w:t>（</w:t>
            </w:r>
            <w:r w:rsidR="00F94035">
              <w:rPr>
                <w:rFonts w:hint="eastAsia"/>
              </w:rPr>
              <w:t>-</w:t>
            </w:r>
            <w:r w:rsidR="00F94035">
              <w:t>2,2</w:t>
            </w:r>
            <w:r>
              <w:rPr>
                <w:rFonts w:hint="eastAsia"/>
              </w:rPr>
              <w:t>）</w:t>
            </w:r>
          </w:p>
        </w:tc>
        <w:tc>
          <w:tcPr>
            <w:tcW w:w="850" w:type="dxa"/>
          </w:tcPr>
          <w:p w14:paraId="6F0AD4F9" w14:textId="77777777" w:rsidR="00E923B4" w:rsidRDefault="00EF6F54" w:rsidP="00922F0E">
            <w:r>
              <w:rPr>
                <w:rFonts w:hint="eastAsia"/>
              </w:rPr>
              <w:t>8</w:t>
            </w:r>
            <w:r>
              <w:t>s</w:t>
            </w:r>
          </w:p>
        </w:tc>
      </w:tr>
      <w:tr w:rsidR="00F94035" w14:paraId="6D6AC914" w14:textId="77777777" w:rsidTr="00B73B01">
        <w:trPr>
          <w:trHeight w:val="289"/>
        </w:trPr>
        <w:tc>
          <w:tcPr>
            <w:tcW w:w="526" w:type="dxa"/>
          </w:tcPr>
          <w:p w14:paraId="4BEA84D1" w14:textId="77777777" w:rsidR="00E923B4" w:rsidRDefault="00E923B4" w:rsidP="00922F0E">
            <w:r>
              <w:rPr>
                <w:rFonts w:hint="eastAsia"/>
              </w:rPr>
              <w:t>1</w:t>
            </w:r>
            <w:r>
              <w:t>0</w:t>
            </w:r>
          </w:p>
        </w:tc>
        <w:tc>
          <w:tcPr>
            <w:tcW w:w="1236" w:type="dxa"/>
          </w:tcPr>
          <w:p w14:paraId="7EF625D5"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44164966"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260AB2FC" w14:textId="77777777" w:rsidR="00E923B4" w:rsidRDefault="00E923B4" w:rsidP="00922F0E">
            <w:r>
              <w:rPr>
                <w:rFonts w:hint="eastAsia"/>
              </w:rPr>
              <w:t>（</w:t>
            </w:r>
            <w:r>
              <w:rPr>
                <w:rFonts w:hint="eastAsia"/>
              </w:rPr>
              <w:t>1</w:t>
            </w:r>
            <w:r>
              <w:t>79</w:t>
            </w:r>
            <w:r>
              <w:rPr>
                <w:rFonts w:hint="eastAsia"/>
              </w:rPr>
              <w:t>,1</w:t>
            </w:r>
            <w:r>
              <w:t>31</w:t>
            </w:r>
            <w:r>
              <w:rPr>
                <w:rFonts w:hint="eastAsia"/>
              </w:rPr>
              <w:t>）</w:t>
            </w:r>
          </w:p>
        </w:tc>
        <w:tc>
          <w:tcPr>
            <w:tcW w:w="1276" w:type="dxa"/>
          </w:tcPr>
          <w:p w14:paraId="03813ABA" w14:textId="77777777" w:rsidR="00E923B4" w:rsidRDefault="00E923B4" w:rsidP="00922F0E">
            <w:r>
              <w:rPr>
                <w:rFonts w:hint="eastAsia"/>
              </w:rPr>
              <w:t>（</w:t>
            </w:r>
            <w:r w:rsidR="00F94035">
              <w:rPr>
                <w:rFonts w:hint="eastAsia"/>
              </w:rPr>
              <w:t>-</w:t>
            </w:r>
            <w:r w:rsidR="00F94035">
              <w:t>3,4</w:t>
            </w:r>
            <w:r>
              <w:rPr>
                <w:rFonts w:hint="eastAsia"/>
              </w:rPr>
              <w:t>）</w:t>
            </w:r>
          </w:p>
        </w:tc>
        <w:tc>
          <w:tcPr>
            <w:tcW w:w="850" w:type="dxa"/>
          </w:tcPr>
          <w:p w14:paraId="0FB6A87F" w14:textId="77777777" w:rsidR="00E923B4" w:rsidRDefault="00EF6F54" w:rsidP="00922F0E">
            <w:r>
              <w:rPr>
                <w:rFonts w:hint="eastAsia"/>
              </w:rPr>
              <w:t>8</w:t>
            </w:r>
            <w:r>
              <w:t>s</w:t>
            </w:r>
          </w:p>
        </w:tc>
      </w:tr>
      <w:tr w:rsidR="00F94035" w14:paraId="696E3E93" w14:textId="77777777" w:rsidTr="00B73B01">
        <w:trPr>
          <w:trHeight w:val="289"/>
        </w:trPr>
        <w:tc>
          <w:tcPr>
            <w:tcW w:w="526" w:type="dxa"/>
          </w:tcPr>
          <w:p w14:paraId="34B10644" w14:textId="77777777" w:rsidR="00E923B4" w:rsidRDefault="00E923B4" w:rsidP="00922F0E">
            <w:r>
              <w:rPr>
                <w:rFonts w:hint="eastAsia"/>
              </w:rPr>
              <w:t>1</w:t>
            </w:r>
            <w:r>
              <w:t>1</w:t>
            </w:r>
          </w:p>
        </w:tc>
        <w:tc>
          <w:tcPr>
            <w:tcW w:w="1236" w:type="dxa"/>
          </w:tcPr>
          <w:p w14:paraId="064A3E3E"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69427456"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57600B4" w14:textId="77777777" w:rsidR="00E923B4" w:rsidRDefault="00E923B4" w:rsidP="00922F0E">
            <w:r>
              <w:rPr>
                <w:rFonts w:hint="eastAsia"/>
              </w:rPr>
              <w:t>（</w:t>
            </w:r>
            <w:r>
              <w:rPr>
                <w:rFonts w:hint="eastAsia"/>
              </w:rPr>
              <w:t>1</w:t>
            </w:r>
            <w:r>
              <w:t>82</w:t>
            </w:r>
            <w:r>
              <w:rPr>
                <w:rFonts w:hint="eastAsia"/>
              </w:rPr>
              <w:t>,1</w:t>
            </w:r>
            <w:r>
              <w:t>38</w:t>
            </w:r>
            <w:r>
              <w:rPr>
                <w:rFonts w:hint="eastAsia"/>
              </w:rPr>
              <w:t>）</w:t>
            </w:r>
          </w:p>
        </w:tc>
        <w:tc>
          <w:tcPr>
            <w:tcW w:w="1276" w:type="dxa"/>
          </w:tcPr>
          <w:p w14:paraId="0B05BDBB" w14:textId="77777777" w:rsidR="00E923B4" w:rsidRDefault="00E923B4" w:rsidP="00922F0E">
            <w:r>
              <w:rPr>
                <w:rFonts w:hint="eastAsia"/>
              </w:rPr>
              <w:t>（</w:t>
            </w:r>
            <w:r w:rsidR="00F94035">
              <w:rPr>
                <w:rFonts w:hint="eastAsia"/>
              </w:rPr>
              <w:t>-</w:t>
            </w:r>
            <w:r w:rsidR="00F94035">
              <w:t>6,-3</w:t>
            </w:r>
            <w:r>
              <w:rPr>
                <w:rFonts w:hint="eastAsia"/>
              </w:rPr>
              <w:t>）</w:t>
            </w:r>
          </w:p>
        </w:tc>
        <w:tc>
          <w:tcPr>
            <w:tcW w:w="850" w:type="dxa"/>
          </w:tcPr>
          <w:p w14:paraId="764C5538" w14:textId="77777777" w:rsidR="00E923B4" w:rsidRDefault="00EF6F54" w:rsidP="00922F0E">
            <w:r>
              <w:rPr>
                <w:rFonts w:hint="eastAsia"/>
              </w:rPr>
              <w:t>9</w:t>
            </w:r>
            <w:r>
              <w:t>s</w:t>
            </w:r>
          </w:p>
        </w:tc>
      </w:tr>
      <w:tr w:rsidR="00F94035" w14:paraId="6AE9C459" w14:textId="77777777" w:rsidTr="00B73B01">
        <w:trPr>
          <w:trHeight w:val="289"/>
        </w:trPr>
        <w:tc>
          <w:tcPr>
            <w:tcW w:w="526" w:type="dxa"/>
          </w:tcPr>
          <w:p w14:paraId="456389B5" w14:textId="77777777" w:rsidR="00E923B4" w:rsidRDefault="00E923B4" w:rsidP="00922F0E">
            <w:r>
              <w:rPr>
                <w:rFonts w:hint="eastAsia"/>
              </w:rPr>
              <w:t>1</w:t>
            </w:r>
            <w:r>
              <w:t>2</w:t>
            </w:r>
          </w:p>
        </w:tc>
        <w:tc>
          <w:tcPr>
            <w:tcW w:w="1236" w:type="dxa"/>
          </w:tcPr>
          <w:p w14:paraId="16A6CBB5"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17E1A843"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4700CD15" w14:textId="77777777" w:rsidR="00E923B4" w:rsidRDefault="00E923B4" w:rsidP="00922F0E">
            <w:r>
              <w:rPr>
                <w:rFonts w:hint="eastAsia"/>
              </w:rPr>
              <w:t>（</w:t>
            </w:r>
            <w:r>
              <w:rPr>
                <w:rFonts w:hint="eastAsia"/>
              </w:rPr>
              <w:t>1</w:t>
            </w:r>
            <w:r>
              <w:t>81</w:t>
            </w:r>
            <w:r>
              <w:rPr>
                <w:rFonts w:hint="eastAsia"/>
              </w:rPr>
              <w:t>,1</w:t>
            </w:r>
            <w:r>
              <w:t>37</w:t>
            </w:r>
            <w:r>
              <w:rPr>
                <w:rFonts w:hint="eastAsia"/>
              </w:rPr>
              <w:t>）</w:t>
            </w:r>
          </w:p>
        </w:tc>
        <w:tc>
          <w:tcPr>
            <w:tcW w:w="1276" w:type="dxa"/>
          </w:tcPr>
          <w:p w14:paraId="04C8880F" w14:textId="77777777" w:rsidR="00E923B4" w:rsidRDefault="00F94035" w:rsidP="00922F0E">
            <w:r>
              <w:rPr>
                <w:rFonts w:hint="eastAsia"/>
              </w:rPr>
              <w:t>（</w:t>
            </w:r>
            <w:r>
              <w:rPr>
                <w:rFonts w:hint="eastAsia"/>
              </w:rPr>
              <w:t>-</w:t>
            </w:r>
            <w:r>
              <w:t>5,-2</w:t>
            </w:r>
            <w:r>
              <w:rPr>
                <w:rFonts w:hint="eastAsia"/>
              </w:rPr>
              <w:t>）</w:t>
            </w:r>
          </w:p>
        </w:tc>
        <w:tc>
          <w:tcPr>
            <w:tcW w:w="850" w:type="dxa"/>
          </w:tcPr>
          <w:p w14:paraId="1C184A5E" w14:textId="77777777" w:rsidR="00E923B4" w:rsidRDefault="00EF6F54" w:rsidP="00922F0E">
            <w:r>
              <w:rPr>
                <w:rFonts w:hint="eastAsia"/>
              </w:rPr>
              <w:t>1</w:t>
            </w:r>
            <w:r>
              <w:t>0s</w:t>
            </w:r>
          </w:p>
        </w:tc>
      </w:tr>
      <w:tr w:rsidR="00F94035" w14:paraId="6D468A27" w14:textId="77777777" w:rsidTr="00B73B01">
        <w:trPr>
          <w:trHeight w:val="289"/>
        </w:trPr>
        <w:tc>
          <w:tcPr>
            <w:tcW w:w="526" w:type="dxa"/>
          </w:tcPr>
          <w:p w14:paraId="251E801F" w14:textId="77777777" w:rsidR="00E923B4" w:rsidRDefault="00E923B4" w:rsidP="00922F0E">
            <w:r>
              <w:rPr>
                <w:rFonts w:hint="eastAsia"/>
              </w:rPr>
              <w:t>1</w:t>
            </w:r>
            <w:r>
              <w:t>3</w:t>
            </w:r>
          </w:p>
        </w:tc>
        <w:tc>
          <w:tcPr>
            <w:tcW w:w="1236" w:type="dxa"/>
          </w:tcPr>
          <w:p w14:paraId="1E25ED6C"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3011F8A4"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C7C6C18" w14:textId="77777777" w:rsidR="00E923B4" w:rsidRDefault="00E923B4" w:rsidP="00922F0E">
            <w:r>
              <w:rPr>
                <w:rFonts w:hint="eastAsia"/>
              </w:rPr>
              <w:t>（</w:t>
            </w:r>
            <w:r>
              <w:rPr>
                <w:rFonts w:hint="eastAsia"/>
              </w:rPr>
              <w:t>1</w:t>
            </w:r>
            <w:r>
              <w:t>76</w:t>
            </w:r>
            <w:r>
              <w:rPr>
                <w:rFonts w:hint="eastAsia"/>
              </w:rPr>
              <w:t>,1</w:t>
            </w:r>
            <w:r>
              <w:t>39</w:t>
            </w:r>
            <w:r>
              <w:rPr>
                <w:rFonts w:hint="eastAsia"/>
              </w:rPr>
              <w:t>）</w:t>
            </w:r>
          </w:p>
        </w:tc>
        <w:tc>
          <w:tcPr>
            <w:tcW w:w="1276" w:type="dxa"/>
          </w:tcPr>
          <w:p w14:paraId="0C4B9742" w14:textId="77777777" w:rsidR="00E923B4" w:rsidRDefault="00E923B4" w:rsidP="00922F0E">
            <w:r>
              <w:rPr>
                <w:rFonts w:hint="eastAsia"/>
              </w:rPr>
              <w:t>（</w:t>
            </w:r>
            <w:r w:rsidR="00F94035">
              <w:t>0,-4</w:t>
            </w:r>
            <w:r>
              <w:rPr>
                <w:rFonts w:hint="eastAsia"/>
              </w:rPr>
              <w:t>）</w:t>
            </w:r>
          </w:p>
        </w:tc>
        <w:tc>
          <w:tcPr>
            <w:tcW w:w="850" w:type="dxa"/>
          </w:tcPr>
          <w:p w14:paraId="4AF67DD7" w14:textId="77777777" w:rsidR="00E923B4" w:rsidRDefault="00EF6F54" w:rsidP="00922F0E">
            <w:r>
              <w:rPr>
                <w:rFonts w:hint="eastAsia"/>
              </w:rPr>
              <w:t>7</w:t>
            </w:r>
            <w:r>
              <w:t>s</w:t>
            </w:r>
          </w:p>
        </w:tc>
      </w:tr>
      <w:tr w:rsidR="00F94035" w14:paraId="197D538E" w14:textId="77777777" w:rsidTr="00B73B01">
        <w:trPr>
          <w:trHeight w:val="289"/>
        </w:trPr>
        <w:tc>
          <w:tcPr>
            <w:tcW w:w="526" w:type="dxa"/>
          </w:tcPr>
          <w:p w14:paraId="462EED55" w14:textId="77777777" w:rsidR="00E923B4" w:rsidRDefault="00E923B4" w:rsidP="00922F0E">
            <w:r>
              <w:rPr>
                <w:rFonts w:hint="eastAsia"/>
              </w:rPr>
              <w:t>1</w:t>
            </w:r>
            <w:r>
              <w:t>4</w:t>
            </w:r>
          </w:p>
        </w:tc>
        <w:tc>
          <w:tcPr>
            <w:tcW w:w="1236" w:type="dxa"/>
          </w:tcPr>
          <w:p w14:paraId="1153B6C4"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53972B5C"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69673E10" w14:textId="77777777" w:rsidR="00E923B4" w:rsidRDefault="00E923B4" w:rsidP="00922F0E">
            <w:r>
              <w:rPr>
                <w:rFonts w:hint="eastAsia"/>
              </w:rPr>
              <w:t>（</w:t>
            </w:r>
            <w:r>
              <w:rPr>
                <w:rFonts w:hint="eastAsia"/>
              </w:rPr>
              <w:t>1</w:t>
            </w:r>
            <w:r>
              <w:t>74</w:t>
            </w:r>
            <w:r>
              <w:rPr>
                <w:rFonts w:hint="eastAsia"/>
              </w:rPr>
              <w:t>,1</w:t>
            </w:r>
            <w:r>
              <w:t>34</w:t>
            </w:r>
            <w:r>
              <w:rPr>
                <w:rFonts w:hint="eastAsia"/>
              </w:rPr>
              <w:t>）</w:t>
            </w:r>
          </w:p>
        </w:tc>
        <w:tc>
          <w:tcPr>
            <w:tcW w:w="1276" w:type="dxa"/>
          </w:tcPr>
          <w:p w14:paraId="38C4DD41" w14:textId="77777777" w:rsidR="00E923B4" w:rsidRDefault="00E923B4" w:rsidP="00922F0E">
            <w:r>
              <w:rPr>
                <w:rFonts w:hint="eastAsia"/>
              </w:rPr>
              <w:t>（</w:t>
            </w:r>
            <w:r w:rsidR="00F94035">
              <w:rPr>
                <w:rFonts w:hint="eastAsia"/>
              </w:rPr>
              <w:t>2</w:t>
            </w:r>
            <w:r w:rsidR="00F94035">
              <w:t>,1</w:t>
            </w:r>
            <w:r>
              <w:rPr>
                <w:rFonts w:hint="eastAsia"/>
              </w:rPr>
              <w:t>）</w:t>
            </w:r>
          </w:p>
        </w:tc>
        <w:tc>
          <w:tcPr>
            <w:tcW w:w="850" w:type="dxa"/>
          </w:tcPr>
          <w:p w14:paraId="7368E099" w14:textId="77777777" w:rsidR="00E923B4" w:rsidRDefault="00EF6F54" w:rsidP="00922F0E">
            <w:r>
              <w:rPr>
                <w:rFonts w:hint="eastAsia"/>
              </w:rPr>
              <w:t>8</w:t>
            </w:r>
            <w:r>
              <w:t>s</w:t>
            </w:r>
          </w:p>
        </w:tc>
      </w:tr>
      <w:tr w:rsidR="00F94035" w14:paraId="55FD97EA" w14:textId="77777777" w:rsidTr="00B73B01">
        <w:trPr>
          <w:trHeight w:val="289"/>
        </w:trPr>
        <w:tc>
          <w:tcPr>
            <w:tcW w:w="526" w:type="dxa"/>
          </w:tcPr>
          <w:p w14:paraId="77FB3FBB" w14:textId="77777777" w:rsidR="00E923B4" w:rsidRDefault="00E923B4" w:rsidP="00922F0E">
            <w:r>
              <w:rPr>
                <w:rFonts w:hint="eastAsia"/>
              </w:rPr>
              <w:t>1</w:t>
            </w:r>
            <w:r>
              <w:t>5</w:t>
            </w:r>
          </w:p>
        </w:tc>
        <w:tc>
          <w:tcPr>
            <w:tcW w:w="1236" w:type="dxa"/>
          </w:tcPr>
          <w:p w14:paraId="7CC8DE45"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4103E84A"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4DF33606" w14:textId="77777777" w:rsidR="00E923B4" w:rsidRDefault="00E923B4" w:rsidP="00922F0E">
            <w:r>
              <w:rPr>
                <w:rFonts w:hint="eastAsia"/>
              </w:rPr>
              <w:t>（</w:t>
            </w:r>
            <w:r>
              <w:rPr>
                <w:rFonts w:hint="eastAsia"/>
              </w:rPr>
              <w:t>1</w:t>
            </w:r>
            <w:r>
              <w:t>75</w:t>
            </w:r>
            <w:r>
              <w:rPr>
                <w:rFonts w:hint="eastAsia"/>
              </w:rPr>
              <w:t>,1</w:t>
            </w:r>
            <w:r>
              <w:t>36</w:t>
            </w:r>
            <w:r>
              <w:rPr>
                <w:rFonts w:hint="eastAsia"/>
              </w:rPr>
              <w:t>）</w:t>
            </w:r>
          </w:p>
        </w:tc>
        <w:tc>
          <w:tcPr>
            <w:tcW w:w="1276" w:type="dxa"/>
          </w:tcPr>
          <w:p w14:paraId="066C678A" w14:textId="77777777" w:rsidR="00E923B4" w:rsidRDefault="00E923B4" w:rsidP="00922F0E">
            <w:r>
              <w:rPr>
                <w:rFonts w:hint="eastAsia"/>
              </w:rPr>
              <w:t>（</w:t>
            </w:r>
            <w:r w:rsidR="00F94035">
              <w:rPr>
                <w:rFonts w:hint="eastAsia"/>
              </w:rPr>
              <w:t>1</w:t>
            </w:r>
            <w:r w:rsidR="00F94035">
              <w:t>,-1</w:t>
            </w:r>
            <w:r>
              <w:rPr>
                <w:rFonts w:hint="eastAsia"/>
              </w:rPr>
              <w:t>）</w:t>
            </w:r>
          </w:p>
        </w:tc>
        <w:tc>
          <w:tcPr>
            <w:tcW w:w="850" w:type="dxa"/>
          </w:tcPr>
          <w:p w14:paraId="07CCC711" w14:textId="77777777" w:rsidR="00E923B4" w:rsidRDefault="00EF6F54" w:rsidP="00922F0E">
            <w:r>
              <w:t>9s</w:t>
            </w:r>
          </w:p>
        </w:tc>
      </w:tr>
      <w:tr w:rsidR="00F94035" w14:paraId="1CB10E54" w14:textId="77777777" w:rsidTr="00B73B01">
        <w:trPr>
          <w:trHeight w:val="289"/>
        </w:trPr>
        <w:tc>
          <w:tcPr>
            <w:tcW w:w="526" w:type="dxa"/>
          </w:tcPr>
          <w:p w14:paraId="7CB9C372" w14:textId="77777777" w:rsidR="00E923B4" w:rsidRDefault="00E923B4" w:rsidP="00922F0E">
            <w:r>
              <w:rPr>
                <w:rFonts w:hint="eastAsia"/>
              </w:rPr>
              <w:t>1</w:t>
            </w:r>
            <w:r>
              <w:t>6</w:t>
            </w:r>
          </w:p>
        </w:tc>
        <w:tc>
          <w:tcPr>
            <w:tcW w:w="1236" w:type="dxa"/>
          </w:tcPr>
          <w:p w14:paraId="7D8BEBA4"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BDBDCE6"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CB65A2B" w14:textId="77777777" w:rsidR="00E923B4" w:rsidRDefault="00E923B4" w:rsidP="00922F0E">
            <w:r>
              <w:rPr>
                <w:rFonts w:hint="eastAsia"/>
              </w:rPr>
              <w:t>（</w:t>
            </w:r>
            <w:r>
              <w:rPr>
                <w:rFonts w:hint="eastAsia"/>
              </w:rPr>
              <w:t>1</w:t>
            </w:r>
            <w:r>
              <w:t>77</w:t>
            </w:r>
            <w:r>
              <w:rPr>
                <w:rFonts w:hint="eastAsia"/>
              </w:rPr>
              <w:t>,1</w:t>
            </w:r>
            <w:r>
              <w:t>35</w:t>
            </w:r>
            <w:r>
              <w:rPr>
                <w:rFonts w:hint="eastAsia"/>
              </w:rPr>
              <w:t>）</w:t>
            </w:r>
          </w:p>
        </w:tc>
        <w:tc>
          <w:tcPr>
            <w:tcW w:w="1276" w:type="dxa"/>
          </w:tcPr>
          <w:p w14:paraId="3AADEBC7" w14:textId="77777777" w:rsidR="00E923B4" w:rsidRDefault="00E923B4" w:rsidP="00922F0E">
            <w:r>
              <w:rPr>
                <w:rFonts w:hint="eastAsia"/>
              </w:rPr>
              <w:t>（</w:t>
            </w:r>
            <w:r w:rsidR="00F94035">
              <w:rPr>
                <w:rFonts w:hint="eastAsia"/>
              </w:rPr>
              <w:t>-</w:t>
            </w:r>
            <w:r w:rsidR="00F94035">
              <w:t>1,0</w:t>
            </w:r>
            <w:r>
              <w:rPr>
                <w:rFonts w:hint="eastAsia"/>
              </w:rPr>
              <w:t>）</w:t>
            </w:r>
          </w:p>
        </w:tc>
        <w:tc>
          <w:tcPr>
            <w:tcW w:w="850" w:type="dxa"/>
          </w:tcPr>
          <w:p w14:paraId="3D3B080F" w14:textId="77777777" w:rsidR="00E923B4" w:rsidRDefault="00EF6F54" w:rsidP="00922F0E">
            <w:r>
              <w:rPr>
                <w:rFonts w:hint="eastAsia"/>
              </w:rPr>
              <w:t>8</w:t>
            </w:r>
            <w:r>
              <w:t>s</w:t>
            </w:r>
          </w:p>
        </w:tc>
      </w:tr>
      <w:tr w:rsidR="00F94035" w14:paraId="45C910FD" w14:textId="77777777" w:rsidTr="00B73B01">
        <w:trPr>
          <w:trHeight w:val="289"/>
        </w:trPr>
        <w:tc>
          <w:tcPr>
            <w:tcW w:w="526" w:type="dxa"/>
          </w:tcPr>
          <w:p w14:paraId="4F7F6F0D" w14:textId="77777777" w:rsidR="00E923B4" w:rsidRDefault="00E923B4" w:rsidP="00922F0E">
            <w:r>
              <w:rPr>
                <w:rFonts w:hint="eastAsia"/>
              </w:rPr>
              <w:t>1</w:t>
            </w:r>
            <w:r>
              <w:t>7</w:t>
            </w:r>
          </w:p>
        </w:tc>
        <w:tc>
          <w:tcPr>
            <w:tcW w:w="1236" w:type="dxa"/>
          </w:tcPr>
          <w:p w14:paraId="66D42AF3"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4809553"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03ED8452" w14:textId="77777777" w:rsidR="00E923B4" w:rsidRDefault="00E923B4" w:rsidP="00922F0E">
            <w:r>
              <w:rPr>
                <w:rFonts w:hint="eastAsia"/>
              </w:rPr>
              <w:t>（</w:t>
            </w:r>
            <w:r>
              <w:rPr>
                <w:rFonts w:hint="eastAsia"/>
              </w:rPr>
              <w:t>1</w:t>
            </w:r>
            <w:r>
              <w:t>79</w:t>
            </w:r>
            <w:r>
              <w:rPr>
                <w:rFonts w:hint="eastAsia"/>
              </w:rPr>
              <w:t>,1</w:t>
            </w:r>
            <w:r>
              <w:t>38</w:t>
            </w:r>
            <w:r>
              <w:rPr>
                <w:rFonts w:hint="eastAsia"/>
              </w:rPr>
              <w:t>）</w:t>
            </w:r>
          </w:p>
        </w:tc>
        <w:tc>
          <w:tcPr>
            <w:tcW w:w="1276" w:type="dxa"/>
          </w:tcPr>
          <w:p w14:paraId="49F9F84F" w14:textId="77777777" w:rsidR="00E923B4" w:rsidRDefault="00E923B4" w:rsidP="00922F0E">
            <w:r>
              <w:rPr>
                <w:rFonts w:hint="eastAsia"/>
              </w:rPr>
              <w:t>（</w:t>
            </w:r>
            <w:r w:rsidR="00F94035">
              <w:rPr>
                <w:rFonts w:hint="eastAsia"/>
              </w:rPr>
              <w:t>-</w:t>
            </w:r>
            <w:r w:rsidR="00F94035">
              <w:t>3,-3</w:t>
            </w:r>
            <w:r>
              <w:rPr>
                <w:rFonts w:hint="eastAsia"/>
              </w:rPr>
              <w:t>）</w:t>
            </w:r>
          </w:p>
        </w:tc>
        <w:tc>
          <w:tcPr>
            <w:tcW w:w="850" w:type="dxa"/>
          </w:tcPr>
          <w:p w14:paraId="15B7C339" w14:textId="77777777" w:rsidR="00E923B4" w:rsidRDefault="00EF6F54" w:rsidP="00922F0E">
            <w:r>
              <w:rPr>
                <w:rFonts w:hint="eastAsia"/>
              </w:rPr>
              <w:t>8</w:t>
            </w:r>
            <w:r>
              <w:t>s</w:t>
            </w:r>
          </w:p>
        </w:tc>
      </w:tr>
      <w:tr w:rsidR="00F94035" w14:paraId="540A9791" w14:textId="77777777" w:rsidTr="00B73B01">
        <w:trPr>
          <w:trHeight w:val="289"/>
        </w:trPr>
        <w:tc>
          <w:tcPr>
            <w:tcW w:w="526" w:type="dxa"/>
          </w:tcPr>
          <w:p w14:paraId="4D9D84FD" w14:textId="77777777" w:rsidR="00E923B4" w:rsidRDefault="00E923B4" w:rsidP="00922F0E">
            <w:r>
              <w:rPr>
                <w:rFonts w:hint="eastAsia"/>
              </w:rPr>
              <w:t>1</w:t>
            </w:r>
            <w:r>
              <w:t>8</w:t>
            </w:r>
          </w:p>
        </w:tc>
        <w:tc>
          <w:tcPr>
            <w:tcW w:w="1236" w:type="dxa"/>
          </w:tcPr>
          <w:p w14:paraId="2F03B7E7"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3CB2D22A"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33356668" w14:textId="77777777" w:rsidR="00E923B4" w:rsidRDefault="00E923B4" w:rsidP="00922F0E">
            <w:r>
              <w:rPr>
                <w:rFonts w:hint="eastAsia"/>
              </w:rPr>
              <w:t>（</w:t>
            </w:r>
            <w:r>
              <w:rPr>
                <w:rFonts w:hint="eastAsia"/>
              </w:rPr>
              <w:t>1</w:t>
            </w:r>
            <w:r>
              <w:t>80</w:t>
            </w:r>
            <w:r>
              <w:rPr>
                <w:rFonts w:hint="eastAsia"/>
              </w:rPr>
              <w:t>,1</w:t>
            </w:r>
            <w:r>
              <w:t>31</w:t>
            </w:r>
            <w:r>
              <w:rPr>
                <w:rFonts w:hint="eastAsia"/>
              </w:rPr>
              <w:t>）</w:t>
            </w:r>
          </w:p>
        </w:tc>
        <w:tc>
          <w:tcPr>
            <w:tcW w:w="1276" w:type="dxa"/>
          </w:tcPr>
          <w:p w14:paraId="22A672C2" w14:textId="77777777" w:rsidR="00E923B4" w:rsidRDefault="00E923B4" w:rsidP="00922F0E">
            <w:r>
              <w:rPr>
                <w:rFonts w:hint="eastAsia"/>
              </w:rPr>
              <w:t>（</w:t>
            </w:r>
            <w:r w:rsidR="00F94035">
              <w:rPr>
                <w:rFonts w:hint="eastAsia"/>
              </w:rPr>
              <w:t>-</w:t>
            </w:r>
            <w:r w:rsidR="00F94035">
              <w:t>4,4</w:t>
            </w:r>
            <w:r>
              <w:rPr>
                <w:rFonts w:hint="eastAsia"/>
              </w:rPr>
              <w:t>）</w:t>
            </w:r>
          </w:p>
        </w:tc>
        <w:tc>
          <w:tcPr>
            <w:tcW w:w="850" w:type="dxa"/>
          </w:tcPr>
          <w:p w14:paraId="668D412F" w14:textId="77777777" w:rsidR="00E923B4" w:rsidRDefault="00EF6F54" w:rsidP="00922F0E">
            <w:r>
              <w:rPr>
                <w:rFonts w:hint="eastAsia"/>
              </w:rPr>
              <w:t>8</w:t>
            </w:r>
            <w:r>
              <w:t>s</w:t>
            </w:r>
          </w:p>
        </w:tc>
      </w:tr>
      <w:tr w:rsidR="00F94035" w14:paraId="28964261" w14:textId="77777777" w:rsidTr="00B73B01">
        <w:trPr>
          <w:trHeight w:val="289"/>
        </w:trPr>
        <w:tc>
          <w:tcPr>
            <w:tcW w:w="526" w:type="dxa"/>
          </w:tcPr>
          <w:p w14:paraId="35657A4E" w14:textId="77777777" w:rsidR="00E923B4" w:rsidRDefault="00E923B4" w:rsidP="00922F0E">
            <w:r>
              <w:rPr>
                <w:rFonts w:hint="eastAsia"/>
              </w:rPr>
              <w:t>1</w:t>
            </w:r>
            <w:r>
              <w:t>9</w:t>
            </w:r>
          </w:p>
        </w:tc>
        <w:tc>
          <w:tcPr>
            <w:tcW w:w="1236" w:type="dxa"/>
          </w:tcPr>
          <w:p w14:paraId="1111DA01"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4E51FC4"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1500A661" w14:textId="77777777" w:rsidR="00E923B4" w:rsidRDefault="00E923B4" w:rsidP="00922F0E">
            <w:r>
              <w:rPr>
                <w:rFonts w:hint="eastAsia"/>
              </w:rPr>
              <w:t>（</w:t>
            </w:r>
            <w:r>
              <w:t>181</w:t>
            </w:r>
            <w:r>
              <w:rPr>
                <w:rFonts w:hint="eastAsia"/>
              </w:rPr>
              <w:t>,1</w:t>
            </w:r>
            <w:r>
              <w:t>31</w:t>
            </w:r>
            <w:r>
              <w:rPr>
                <w:rFonts w:hint="eastAsia"/>
              </w:rPr>
              <w:t>）</w:t>
            </w:r>
          </w:p>
        </w:tc>
        <w:tc>
          <w:tcPr>
            <w:tcW w:w="1276" w:type="dxa"/>
          </w:tcPr>
          <w:p w14:paraId="54FB9A99" w14:textId="77777777" w:rsidR="00E923B4" w:rsidRDefault="00E923B4" w:rsidP="00922F0E">
            <w:r>
              <w:rPr>
                <w:rFonts w:hint="eastAsia"/>
              </w:rPr>
              <w:t>（</w:t>
            </w:r>
            <w:r w:rsidR="00F94035">
              <w:rPr>
                <w:rFonts w:hint="eastAsia"/>
              </w:rPr>
              <w:t>-</w:t>
            </w:r>
            <w:r w:rsidR="00F94035">
              <w:t>5,4</w:t>
            </w:r>
            <w:r>
              <w:rPr>
                <w:rFonts w:hint="eastAsia"/>
              </w:rPr>
              <w:t>）</w:t>
            </w:r>
          </w:p>
        </w:tc>
        <w:tc>
          <w:tcPr>
            <w:tcW w:w="850" w:type="dxa"/>
          </w:tcPr>
          <w:p w14:paraId="5366C4BC" w14:textId="77777777" w:rsidR="00E923B4" w:rsidRDefault="00EF6F54" w:rsidP="00922F0E">
            <w:r>
              <w:rPr>
                <w:rFonts w:hint="eastAsia"/>
              </w:rPr>
              <w:t>9</w:t>
            </w:r>
            <w:r>
              <w:t>s</w:t>
            </w:r>
          </w:p>
        </w:tc>
      </w:tr>
      <w:tr w:rsidR="00F94035" w14:paraId="65B676B5" w14:textId="77777777" w:rsidTr="00B73B01">
        <w:trPr>
          <w:trHeight w:val="289"/>
        </w:trPr>
        <w:tc>
          <w:tcPr>
            <w:tcW w:w="526" w:type="dxa"/>
          </w:tcPr>
          <w:p w14:paraId="277D542A" w14:textId="77777777" w:rsidR="00E923B4" w:rsidRDefault="00E923B4" w:rsidP="00922F0E">
            <w:r>
              <w:rPr>
                <w:rFonts w:hint="eastAsia"/>
              </w:rPr>
              <w:t>2</w:t>
            </w:r>
            <w:r>
              <w:t>0</w:t>
            </w:r>
          </w:p>
        </w:tc>
        <w:tc>
          <w:tcPr>
            <w:tcW w:w="1236" w:type="dxa"/>
          </w:tcPr>
          <w:p w14:paraId="0E128955" w14:textId="77777777" w:rsidR="00E923B4" w:rsidRDefault="00E923B4" w:rsidP="00922F0E">
            <w:r>
              <w:rPr>
                <w:rFonts w:hint="eastAsia"/>
              </w:rPr>
              <w:t>（</w:t>
            </w:r>
            <w:r>
              <w:t>74</w:t>
            </w:r>
            <w:r>
              <w:rPr>
                <w:rFonts w:hint="eastAsia"/>
              </w:rPr>
              <w:t>,</w:t>
            </w:r>
            <w:r>
              <w:t>33</w:t>
            </w:r>
            <w:r>
              <w:rPr>
                <w:rFonts w:hint="eastAsia"/>
              </w:rPr>
              <w:t>）</w:t>
            </w:r>
          </w:p>
        </w:tc>
        <w:tc>
          <w:tcPr>
            <w:tcW w:w="1476" w:type="dxa"/>
          </w:tcPr>
          <w:p w14:paraId="782B2C96" w14:textId="77777777" w:rsidR="00E923B4" w:rsidRDefault="00E923B4" w:rsidP="00922F0E">
            <w:r>
              <w:rPr>
                <w:rFonts w:hint="eastAsia"/>
              </w:rPr>
              <w:t>（</w:t>
            </w:r>
            <w:r>
              <w:rPr>
                <w:rFonts w:hint="eastAsia"/>
              </w:rPr>
              <w:t>1</w:t>
            </w:r>
            <w:r>
              <w:t>76</w:t>
            </w:r>
            <w:r>
              <w:rPr>
                <w:rFonts w:hint="eastAsia"/>
              </w:rPr>
              <w:t>,1</w:t>
            </w:r>
            <w:r>
              <w:t>35</w:t>
            </w:r>
            <w:r>
              <w:rPr>
                <w:rFonts w:hint="eastAsia"/>
              </w:rPr>
              <w:t>）</w:t>
            </w:r>
          </w:p>
        </w:tc>
        <w:tc>
          <w:tcPr>
            <w:tcW w:w="2002" w:type="dxa"/>
          </w:tcPr>
          <w:p w14:paraId="2B5A64DD" w14:textId="77777777" w:rsidR="00E923B4" w:rsidRDefault="00E923B4" w:rsidP="00922F0E">
            <w:r>
              <w:rPr>
                <w:rFonts w:hint="eastAsia"/>
              </w:rPr>
              <w:t>（</w:t>
            </w:r>
            <w:r>
              <w:rPr>
                <w:rFonts w:hint="eastAsia"/>
              </w:rPr>
              <w:t>1</w:t>
            </w:r>
            <w:r>
              <w:t>80</w:t>
            </w:r>
            <w:r>
              <w:rPr>
                <w:rFonts w:hint="eastAsia"/>
              </w:rPr>
              <w:t>,1</w:t>
            </w:r>
            <w:r>
              <w:t>32</w:t>
            </w:r>
            <w:r>
              <w:rPr>
                <w:rFonts w:hint="eastAsia"/>
              </w:rPr>
              <w:t>）</w:t>
            </w:r>
          </w:p>
        </w:tc>
        <w:tc>
          <w:tcPr>
            <w:tcW w:w="1276" w:type="dxa"/>
          </w:tcPr>
          <w:p w14:paraId="45DC3B31" w14:textId="77777777" w:rsidR="00E923B4" w:rsidRDefault="00E923B4" w:rsidP="00922F0E">
            <w:r>
              <w:rPr>
                <w:rFonts w:hint="eastAsia"/>
              </w:rPr>
              <w:t>（</w:t>
            </w:r>
            <w:r w:rsidR="00F94035">
              <w:rPr>
                <w:rFonts w:hint="eastAsia"/>
              </w:rPr>
              <w:t>-</w:t>
            </w:r>
            <w:r w:rsidR="00F94035">
              <w:t>4,3</w:t>
            </w:r>
            <w:r>
              <w:rPr>
                <w:rFonts w:hint="eastAsia"/>
              </w:rPr>
              <w:t>）</w:t>
            </w:r>
          </w:p>
        </w:tc>
        <w:tc>
          <w:tcPr>
            <w:tcW w:w="850" w:type="dxa"/>
          </w:tcPr>
          <w:p w14:paraId="2CD79687" w14:textId="77777777" w:rsidR="00E923B4" w:rsidRDefault="00EF6F54" w:rsidP="00922F0E">
            <w:r>
              <w:rPr>
                <w:rFonts w:hint="eastAsia"/>
              </w:rPr>
              <w:t>9</w:t>
            </w:r>
            <w:r>
              <w:t>s</w:t>
            </w:r>
          </w:p>
        </w:tc>
      </w:tr>
    </w:tbl>
    <w:p w14:paraId="23F4EA67" w14:textId="77777777" w:rsidR="00922F0E" w:rsidRDefault="00922F0E" w:rsidP="00922F0E"/>
    <w:p w14:paraId="05D1336F" w14:textId="77777777" w:rsidR="00922F0E" w:rsidRPr="00922F0E" w:rsidRDefault="00922F0E" w:rsidP="00922F0E"/>
    <w:p w14:paraId="45AEDDC6" w14:textId="77777777" w:rsidR="002E2FC6" w:rsidRPr="00B727CD" w:rsidRDefault="002E2FC6" w:rsidP="002E2FC6">
      <w:pPr>
        <w:pStyle w:val="1"/>
      </w:pPr>
      <w:bookmarkStart w:id="41" w:name="_Toc513989965"/>
      <w:r>
        <w:rPr>
          <w:rFonts w:hint="eastAsia"/>
        </w:rPr>
        <w:lastRenderedPageBreak/>
        <w:t>结论与展望</w:t>
      </w:r>
      <w:bookmarkEnd w:id="41"/>
    </w:p>
    <w:p w14:paraId="607ED476" w14:textId="776ED91E" w:rsidR="002E2FC6" w:rsidRDefault="000203BF" w:rsidP="002E2FC6">
      <w:pPr>
        <w:pStyle w:val="ae"/>
      </w:pPr>
      <w:r>
        <w:rPr>
          <w:rFonts w:hint="eastAsia"/>
        </w:rPr>
        <w:t>本设计</w:t>
      </w:r>
      <w:r w:rsidR="002E2FC6" w:rsidRPr="00B25612">
        <w:rPr>
          <w:rFonts w:hint="eastAsia"/>
        </w:rPr>
        <w:t>通过采用</w:t>
      </w:r>
      <w:r w:rsidR="00E94887">
        <w:rPr>
          <w:rFonts w:hint="eastAsia"/>
        </w:rPr>
        <w:t>现有的理论和单片</w:t>
      </w:r>
      <w:r w:rsidR="00FA203A">
        <w:rPr>
          <w:rFonts w:hint="eastAsia"/>
        </w:rPr>
        <w:t>机</w:t>
      </w:r>
      <w:r w:rsidR="00E94887">
        <w:rPr>
          <w:rFonts w:hint="eastAsia"/>
        </w:rPr>
        <w:t>技术</w:t>
      </w:r>
      <w:r w:rsidR="002E2FC6" w:rsidRPr="00B25612">
        <w:rPr>
          <w:rFonts w:hint="eastAsia"/>
        </w:rPr>
        <w:t>，通过研究，</w:t>
      </w:r>
      <w:r w:rsidR="00E94887">
        <w:rPr>
          <w:rFonts w:hint="eastAsia"/>
        </w:rPr>
        <w:t>搭建了一套基于视觉的板球控制系统</w:t>
      </w:r>
      <w:r w:rsidR="002E2FC6" w:rsidRPr="00B25612">
        <w:rPr>
          <w:rFonts w:hint="eastAsia"/>
        </w:rPr>
        <w:t>，</w:t>
      </w:r>
      <w:r w:rsidR="0024721B">
        <w:rPr>
          <w:rFonts w:hint="eastAsia"/>
        </w:rPr>
        <w:t>并在该系统上设计了一套完整的控制算法</w:t>
      </w:r>
      <w:r w:rsidR="004F2122">
        <w:rPr>
          <w:rFonts w:hint="eastAsia"/>
        </w:rPr>
        <w:t>。在实验中验证和调试算法，并发现了一些问题，不断地解决问题使系统更加完善，算法的性能也有所提高。最终</w:t>
      </w:r>
      <w:r w:rsidR="002E2FC6" w:rsidRPr="00B25612">
        <w:rPr>
          <w:rFonts w:hint="eastAsia"/>
        </w:rPr>
        <w:t>成功</w:t>
      </w:r>
      <w:r w:rsidR="004F2122">
        <w:rPr>
          <w:rFonts w:hint="eastAsia"/>
        </w:rPr>
        <w:t>地完成了平台的制作和控制算法的设计</w:t>
      </w:r>
      <w:r w:rsidR="002E2FC6" w:rsidRPr="00B25612">
        <w:rPr>
          <w:rFonts w:hint="eastAsia"/>
        </w:rPr>
        <w:t>，并且</w:t>
      </w:r>
      <w:r w:rsidR="00947B5F">
        <w:rPr>
          <w:rFonts w:hint="eastAsia"/>
        </w:rPr>
        <w:t>控制效果基本</w:t>
      </w:r>
      <w:r w:rsidR="002E2FC6" w:rsidRPr="00B25612">
        <w:rPr>
          <w:rFonts w:hint="eastAsia"/>
        </w:rPr>
        <w:t>满足了</w:t>
      </w:r>
      <w:r w:rsidR="002E2FC6">
        <w:rPr>
          <w:rFonts w:hint="eastAsia"/>
        </w:rPr>
        <w:t>设计之初的各项</w:t>
      </w:r>
      <w:r w:rsidR="002E2FC6" w:rsidRPr="00B25612">
        <w:rPr>
          <w:rFonts w:hint="eastAsia"/>
        </w:rPr>
        <w:t>要求。</w:t>
      </w:r>
    </w:p>
    <w:p w14:paraId="7CA9A368" w14:textId="77777777" w:rsidR="002E2FC6" w:rsidRDefault="002E2FC6" w:rsidP="002E2FC6">
      <w:pPr>
        <w:pStyle w:val="ae"/>
      </w:pPr>
      <w:r>
        <w:rPr>
          <w:rFonts w:hint="eastAsia"/>
        </w:rPr>
        <w:t>本文主要完成了以下工作：</w:t>
      </w:r>
    </w:p>
    <w:p w14:paraId="12EEC63E" w14:textId="77777777" w:rsidR="002E2FC6" w:rsidRDefault="002E2FC6" w:rsidP="002E2FC6">
      <w:pPr>
        <w:pStyle w:val="ae"/>
        <w:numPr>
          <w:ilvl w:val="0"/>
          <w:numId w:val="42"/>
        </w:numPr>
        <w:ind w:firstLineChars="0"/>
      </w:pPr>
      <w:r>
        <w:rPr>
          <w:rFonts w:hint="eastAsia"/>
        </w:rPr>
        <w:t>对系统的设计要求进行了分析，对整个系统的硬件结构提出了可行的方案；</w:t>
      </w:r>
    </w:p>
    <w:p w14:paraId="6D37FCEE" w14:textId="77777777" w:rsidR="002E2FC6" w:rsidRDefault="002E2FC6" w:rsidP="002E2FC6">
      <w:pPr>
        <w:pStyle w:val="ae"/>
        <w:numPr>
          <w:ilvl w:val="0"/>
          <w:numId w:val="42"/>
        </w:numPr>
        <w:ind w:firstLineChars="0"/>
      </w:pPr>
      <w:r>
        <w:rPr>
          <w:rFonts w:hint="eastAsia"/>
        </w:rPr>
        <w:t>完成</w:t>
      </w:r>
      <w:r w:rsidR="00E86900">
        <w:rPr>
          <w:rFonts w:hint="eastAsia"/>
        </w:rPr>
        <w:t>基于视觉的板球控制系统</w:t>
      </w:r>
      <w:r>
        <w:rPr>
          <w:rFonts w:hint="eastAsia"/>
        </w:rPr>
        <w:t>平台</w:t>
      </w:r>
      <w:r w:rsidR="00165DFA">
        <w:rPr>
          <w:rFonts w:hint="eastAsia"/>
        </w:rPr>
        <w:t>的</w:t>
      </w:r>
      <w:r>
        <w:rPr>
          <w:rFonts w:hint="eastAsia"/>
        </w:rPr>
        <w:t>搭建工作，</w:t>
      </w:r>
      <w:r w:rsidR="00165DFA">
        <w:rPr>
          <w:rFonts w:hint="eastAsia"/>
        </w:rPr>
        <w:t>并对各组成模块进行了分析</w:t>
      </w:r>
      <w:r>
        <w:rPr>
          <w:rFonts w:hint="eastAsia"/>
        </w:rPr>
        <w:t>；</w:t>
      </w:r>
    </w:p>
    <w:p w14:paraId="17EF3072" w14:textId="77777777" w:rsidR="002E2FC6" w:rsidRDefault="00503E90" w:rsidP="002E2FC6">
      <w:pPr>
        <w:pStyle w:val="ae"/>
        <w:numPr>
          <w:ilvl w:val="0"/>
          <w:numId w:val="42"/>
        </w:numPr>
        <w:ind w:firstLineChars="0"/>
      </w:pPr>
      <w:r>
        <w:rPr>
          <w:rFonts w:hint="eastAsia"/>
        </w:rPr>
        <w:t>提出了一个单片机程序通用设计思路，并将其应用在自己的板球控制系统上</w:t>
      </w:r>
      <w:r w:rsidR="00C666B0">
        <w:rPr>
          <w:rFonts w:hint="eastAsia"/>
        </w:rPr>
        <w:t>。对该系统的程序构架进行了分析</w:t>
      </w:r>
      <w:r w:rsidR="002E2FC6">
        <w:rPr>
          <w:rFonts w:hint="eastAsia"/>
        </w:rPr>
        <w:t>；</w:t>
      </w:r>
    </w:p>
    <w:p w14:paraId="4E22542A" w14:textId="77777777" w:rsidR="002E2FC6" w:rsidRDefault="00C666B0" w:rsidP="002E2FC6">
      <w:pPr>
        <w:pStyle w:val="ae"/>
        <w:numPr>
          <w:ilvl w:val="0"/>
          <w:numId w:val="42"/>
        </w:numPr>
        <w:ind w:firstLineChars="0"/>
      </w:pPr>
      <w:r>
        <w:rPr>
          <w:rFonts w:hint="eastAsia"/>
        </w:rPr>
        <w:t>设计了主控制器与</w:t>
      </w:r>
      <w:r w:rsidR="00555F09">
        <w:rPr>
          <w:rFonts w:hint="eastAsia"/>
        </w:rPr>
        <w:t>视觉模块的通信协议</w:t>
      </w:r>
      <w:r w:rsidR="002E2FC6">
        <w:rPr>
          <w:rFonts w:hint="eastAsia"/>
        </w:rPr>
        <w:t>；</w:t>
      </w:r>
    </w:p>
    <w:p w14:paraId="1603A56E" w14:textId="77777777" w:rsidR="002E2FC6" w:rsidRDefault="009C7077" w:rsidP="002E2FC6">
      <w:pPr>
        <w:pStyle w:val="ae"/>
        <w:numPr>
          <w:ilvl w:val="0"/>
          <w:numId w:val="42"/>
        </w:numPr>
        <w:ind w:firstLineChars="0"/>
      </w:pPr>
      <w:r>
        <w:rPr>
          <w:rFonts w:hint="eastAsia"/>
        </w:rPr>
        <w:t>给出了一套完整的板球系统控制思路，并设计且优化了控制算法。</w:t>
      </w:r>
      <w:r w:rsidR="00B84694">
        <w:rPr>
          <w:rFonts w:hint="eastAsia"/>
        </w:rPr>
        <w:t>分析了板球系统的物理模型，并在该模型上设计了</w:t>
      </w:r>
      <w:r w:rsidR="00B84694">
        <w:rPr>
          <w:rFonts w:hint="eastAsia"/>
        </w:rPr>
        <w:t>PID</w:t>
      </w:r>
      <w:r w:rsidR="00B84694">
        <w:rPr>
          <w:rFonts w:hint="eastAsia"/>
        </w:rPr>
        <w:t>控制算法，实现了小球定位控制和圆形轨迹控制。</w:t>
      </w:r>
    </w:p>
    <w:p w14:paraId="24EE1C18" w14:textId="7F0BF655" w:rsidR="002E2FC6" w:rsidRPr="007C125D" w:rsidRDefault="009B78AF" w:rsidP="002E2FC6">
      <w:pPr>
        <w:pStyle w:val="ae"/>
      </w:pPr>
      <w:r>
        <w:rPr>
          <w:rFonts w:hint="eastAsia"/>
        </w:rPr>
        <w:t>虽然本系统初步实现了板球控制系统的一些控制算法，但是与国内外的优秀研究成果</w:t>
      </w:r>
      <w:proofErr w:type="gramStart"/>
      <w:r>
        <w:rPr>
          <w:rFonts w:hint="eastAsia"/>
        </w:rPr>
        <w:t>相比任然有</w:t>
      </w:r>
      <w:proofErr w:type="gramEnd"/>
      <w:r w:rsidR="00900647">
        <w:rPr>
          <w:rFonts w:hint="eastAsia"/>
        </w:rPr>
        <w:t>很大</w:t>
      </w:r>
      <w:r>
        <w:rPr>
          <w:rFonts w:hint="eastAsia"/>
        </w:rPr>
        <w:t>的差距，还有许多需要改进的地方</w:t>
      </w:r>
      <w:r w:rsidR="002E2FC6" w:rsidRPr="007C125D">
        <w:rPr>
          <w:rFonts w:hint="eastAsia"/>
        </w:rPr>
        <w:t>：</w:t>
      </w:r>
    </w:p>
    <w:p w14:paraId="5DB881DC" w14:textId="77777777" w:rsidR="002E2FC6" w:rsidRPr="007C125D" w:rsidRDefault="002E2FC6" w:rsidP="002E2FC6">
      <w:pPr>
        <w:pStyle w:val="ae"/>
      </w:pPr>
      <w:r w:rsidRPr="007C125D">
        <w:rPr>
          <w:rFonts w:hint="eastAsia"/>
        </w:rPr>
        <w:t>（</w:t>
      </w:r>
      <w:r w:rsidRPr="007C125D">
        <w:rPr>
          <w:rFonts w:hint="eastAsia"/>
        </w:rPr>
        <w:t>1</w:t>
      </w:r>
      <w:r w:rsidRPr="007C125D">
        <w:rPr>
          <w:rFonts w:hint="eastAsia"/>
        </w:rPr>
        <w:t>）本系统上</w:t>
      </w:r>
      <w:r w:rsidR="004D47D0">
        <w:rPr>
          <w:rFonts w:hint="eastAsia"/>
        </w:rPr>
        <w:t>实现的控制算法相对简单，使用</w:t>
      </w:r>
      <w:r w:rsidR="004D47D0">
        <w:rPr>
          <w:rFonts w:hint="eastAsia"/>
        </w:rPr>
        <w:t>PID</w:t>
      </w:r>
      <w:r w:rsidR="004D47D0">
        <w:rPr>
          <w:rFonts w:hint="eastAsia"/>
        </w:rPr>
        <w:t>算法不能够应付比较复杂的场景。以后会考虑应用更加先进的控制理论，例如模糊控制，自适应控制等</w:t>
      </w:r>
      <w:r w:rsidRPr="007C125D">
        <w:rPr>
          <w:rFonts w:hint="eastAsia"/>
        </w:rPr>
        <w:t>；</w:t>
      </w:r>
    </w:p>
    <w:p w14:paraId="0A5AB728" w14:textId="77777777" w:rsidR="002E2FC6" w:rsidRPr="007C125D" w:rsidRDefault="002E2FC6" w:rsidP="002E2FC6">
      <w:pPr>
        <w:pStyle w:val="ae"/>
      </w:pPr>
      <w:r w:rsidRPr="007C125D">
        <w:rPr>
          <w:rFonts w:hint="eastAsia"/>
        </w:rPr>
        <w:t>（</w:t>
      </w:r>
      <w:r w:rsidRPr="007C125D">
        <w:rPr>
          <w:rFonts w:hint="eastAsia"/>
        </w:rPr>
        <w:t>2</w:t>
      </w:r>
      <w:r w:rsidRPr="007C125D">
        <w:rPr>
          <w:rFonts w:hint="eastAsia"/>
        </w:rPr>
        <w:t>）本系统</w:t>
      </w:r>
      <w:r w:rsidR="006364FA">
        <w:rPr>
          <w:rFonts w:hint="eastAsia"/>
        </w:rPr>
        <w:t>采用的电机反应较慢不足以控制小球快速滚动，可考虑优化系统结构加强小球在速度上的控制</w:t>
      </w:r>
      <w:r w:rsidRPr="007C125D">
        <w:rPr>
          <w:rFonts w:hint="eastAsia"/>
        </w:rPr>
        <w:t>；</w:t>
      </w:r>
    </w:p>
    <w:p w14:paraId="55313207" w14:textId="77777777" w:rsidR="002E2FC6" w:rsidRPr="00955845" w:rsidRDefault="002E2FC6" w:rsidP="002E2FC6">
      <w:pPr>
        <w:pStyle w:val="ae"/>
      </w:pPr>
      <w:r w:rsidRPr="007C125D">
        <w:rPr>
          <w:rFonts w:hint="eastAsia"/>
        </w:rPr>
        <w:t>（</w:t>
      </w:r>
      <w:r w:rsidRPr="007C125D">
        <w:rPr>
          <w:rFonts w:hint="eastAsia"/>
        </w:rPr>
        <w:t>3</w:t>
      </w:r>
      <w:r w:rsidRPr="007C125D">
        <w:rPr>
          <w:rFonts w:hint="eastAsia"/>
        </w:rPr>
        <w:t>）本系统</w:t>
      </w:r>
      <w:r w:rsidR="00AA283A">
        <w:rPr>
          <w:rFonts w:hint="eastAsia"/>
        </w:rPr>
        <w:t>当前实现的功能相对简单，后期考虑加入自动调整参数算法，和按照任意路径滚动算法</w:t>
      </w:r>
      <w:r w:rsidRPr="007C125D">
        <w:rPr>
          <w:rFonts w:hint="eastAsia"/>
        </w:rPr>
        <w:t>。</w:t>
      </w:r>
    </w:p>
    <w:p w14:paraId="221EB61E" w14:textId="77777777" w:rsidR="00CB0C21" w:rsidRDefault="00CB0C21">
      <w:bookmarkStart w:id="42" w:name="_GoBack"/>
      <w:bookmarkEnd w:id="1"/>
      <w:bookmarkEnd w:id="2"/>
      <w:bookmarkEnd w:id="42"/>
    </w:p>
    <w:sectPr w:rsidR="00CB0C21" w:rsidSect="00B145AE">
      <w:type w:val="oddPage"/>
      <w:pgSz w:w="11906" w:h="16838"/>
      <w:pgMar w:top="1440" w:right="1134" w:bottom="1440"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0E93A" w14:textId="77777777" w:rsidR="00DB1F0F" w:rsidRDefault="00DB1F0F">
      <w:r>
        <w:separator/>
      </w:r>
    </w:p>
  </w:endnote>
  <w:endnote w:type="continuationSeparator" w:id="0">
    <w:p w14:paraId="205B30BE" w14:textId="77777777" w:rsidR="00DB1F0F" w:rsidRDefault="00DB1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Mono CJK JP Regular">
    <w:altName w:val="Arial"/>
    <w:charset w:val="00"/>
    <w:family w:val="swiss"/>
    <w:pitch w:val="variable"/>
  </w:font>
  <w:font w:name="Courier New">
    <w:panose1 w:val="02070309020205020404"/>
    <w:charset w:val="00"/>
    <w:family w:val="modern"/>
    <w:notTrueType/>
    <w:pitch w:val="fixed"/>
    <w:sig w:usb0="00000003" w:usb1="00000000" w:usb2="00000000" w:usb3="00000000" w:csb0="00000001" w:csb1="00000000"/>
  </w:font>
  <w:font w:name="TW-Kai-98_1">
    <w:altName w:val="Times New Roman"/>
    <w:panose1 w:val="00000000000000000000"/>
    <w:charset w:val="00"/>
    <w:family w:val="roman"/>
    <w:notTrueType/>
    <w:pitch w:val="default"/>
  </w:font>
  <w:font w:name="IPAGoth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166C0" w14:textId="77777777" w:rsidR="006C5CA1" w:rsidRDefault="006C5CA1">
    <w:pPr>
      <w:pStyle w:val="af4"/>
      <w:framePr w:h="0" w:wrap="around" w:vAnchor="text" w:hAnchor="margin" w:xAlign="right" w:y="1"/>
      <w:rPr>
        <w:rStyle w:val="a7"/>
        <w:rFonts w:ascii="宋体" w:hAnsi="宋体"/>
        <w:sz w:val="21"/>
        <w:szCs w:val="21"/>
      </w:rPr>
    </w:pPr>
    <w:r>
      <w:rPr>
        <w:rFonts w:ascii="宋体" w:hAnsi="宋体"/>
        <w:sz w:val="21"/>
        <w:szCs w:val="21"/>
      </w:rPr>
      <w:fldChar w:fldCharType="begin"/>
    </w:r>
    <w:r>
      <w:rPr>
        <w:rStyle w:val="a7"/>
        <w:rFonts w:ascii="宋体" w:hAnsi="宋体"/>
        <w:sz w:val="21"/>
        <w:szCs w:val="21"/>
      </w:rPr>
      <w:instrText xml:space="preserve">PAGE  </w:instrText>
    </w:r>
    <w:r>
      <w:rPr>
        <w:rFonts w:ascii="宋体" w:hAnsi="宋体"/>
        <w:sz w:val="21"/>
        <w:szCs w:val="21"/>
      </w:rPr>
      <w:fldChar w:fldCharType="separate"/>
    </w:r>
    <w:r w:rsidR="00FB1FF1">
      <w:rPr>
        <w:rStyle w:val="a7"/>
        <w:rFonts w:ascii="宋体" w:hAnsi="宋体"/>
        <w:noProof/>
        <w:sz w:val="21"/>
        <w:szCs w:val="21"/>
      </w:rPr>
      <w:t>27</w:t>
    </w:r>
    <w:r>
      <w:rPr>
        <w:rFonts w:ascii="宋体" w:hAnsi="宋体"/>
        <w:sz w:val="21"/>
        <w:szCs w:val="21"/>
      </w:rPr>
      <w:fldChar w:fldCharType="end"/>
    </w:r>
  </w:p>
  <w:p w14:paraId="792F9037" w14:textId="77777777" w:rsidR="006C5CA1" w:rsidRDefault="006C5CA1">
    <w:pPr>
      <w:pStyle w:val="af4"/>
      <w:ind w:right="7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B6B6E" w14:textId="77777777" w:rsidR="00DB1F0F" w:rsidRDefault="00DB1F0F">
      <w:r>
        <w:separator/>
      </w:r>
    </w:p>
  </w:footnote>
  <w:footnote w:type="continuationSeparator" w:id="0">
    <w:p w14:paraId="277E310C" w14:textId="77777777" w:rsidR="00DB1F0F" w:rsidRDefault="00DB1F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2"/>
      <w:numFmt w:val="decimal"/>
      <w:suff w:val="nothing"/>
      <w:lvlText w:val="(%1)"/>
      <w:lvlJc w:val="left"/>
    </w:lvl>
  </w:abstractNum>
  <w:abstractNum w:abstractNumId="1" w15:restartNumberingAfterBreak="0">
    <w:nsid w:val="00000002"/>
    <w:multiLevelType w:val="singleLevel"/>
    <w:tmpl w:val="00000002"/>
    <w:lvl w:ilvl="0">
      <w:start w:val="9"/>
      <w:numFmt w:val="decimal"/>
      <w:suff w:val="nothing"/>
      <w:lvlText w:val="(%1)"/>
      <w:lvlJc w:val="left"/>
    </w:lvl>
  </w:abstractNum>
  <w:abstractNum w:abstractNumId="2" w15:restartNumberingAfterBreak="0">
    <w:nsid w:val="00000003"/>
    <w:multiLevelType w:val="singleLevel"/>
    <w:tmpl w:val="00000003"/>
    <w:lvl w:ilvl="0">
      <w:start w:val="1"/>
      <w:numFmt w:val="decimal"/>
      <w:suff w:val="nothing"/>
      <w:lvlText w:val="(%1)"/>
      <w:lvlJc w:val="left"/>
    </w:lvl>
  </w:abstractNum>
  <w:abstractNum w:abstractNumId="3" w15:restartNumberingAfterBreak="0">
    <w:nsid w:val="0000000D"/>
    <w:multiLevelType w:val="singleLevel"/>
    <w:tmpl w:val="0000000D"/>
    <w:lvl w:ilvl="0">
      <w:start w:val="1"/>
      <w:numFmt w:val="decimal"/>
      <w:lvlText w:val="%1)"/>
      <w:lvlJc w:val="left"/>
      <w:pPr>
        <w:tabs>
          <w:tab w:val="num" w:pos="425"/>
        </w:tabs>
        <w:ind w:left="425" w:hanging="425"/>
      </w:pPr>
      <w:rPr>
        <w:rFonts w:hint="default"/>
      </w:rPr>
    </w:lvl>
  </w:abstractNum>
  <w:abstractNum w:abstractNumId="4" w15:restartNumberingAfterBreak="0">
    <w:nsid w:val="0000000E"/>
    <w:multiLevelType w:val="multilevel"/>
    <w:tmpl w:val="000000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000000F"/>
    <w:multiLevelType w:val="multilevel"/>
    <w:tmpl w:val="0000000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0000010"/>
    <w:multiLevelType w:val="singleLevel"/>
    <w:tmpl w:val="00000010"/>
    <w:lvl w:ilvl="0">
      <w:start w:val="1"/>
      <w:numFmt w:val="decimal"/>
      <w:suff w:val="nothing"/>
      <w:lvlText w:val="(%1)"/>
      <w:lvlJc w:val="left"/>
    </w:lvl>
  </w:abstractNum>
  <w:abstractNum w:abstractNumId="7" w15:restartNumberingAfterBreak="0">
    <w:nsid w:val="00F26B4B"/>
    <w:multiLevelType w:val="multilevel"/>
    <w:tmpl w:val="37C84776"/>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02AB0EAB"/>
    <w:multiLevelType w:val="multilevel"/>
    <w:tmpl w:val="37C84776"/>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06384EA6"/>
    <w:multiLevelType w:val="hybridMultilevel"/>
    <w:tmpl w:val="EBEEAE3A"/>
    <w:lvl w:ilvl="0" w:tplc="8230DC4E">
      <w:start w:val="1"/>
      <w:numFmt w:val="decimal"/>
      <w:lvlText w:val="[%1]"/>
      <w:lvlJc w:val="left"/>
      <w:pPr>
        <w:ind w:left="1380" w:hanging="420"/>
      </w:pPr>
      <w:rPr>
        <w:rFonts w:hint="eastAsia"/>
        <w:b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0303DA4"/>
    <w:multiLevelType w:val="hybridMultilevel"/>
    <w:tmpl w:val="DFB83D7E"/>
    <w:lvl w:ilvl="0" w:tplc="4044BBC8">
      <w:start w:val="1"/>
      <w:numFmt w:val="decimal"/>
      <w:pStyle w:val="a"/>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1023A50"/>
    <w:multiLevelType w:val="multilevel"/>
    <w:tmpl w:val="27229216"/>
    <w:lvl w:ilvl="0">
      <w:start w:val="1"/>
      <w:numFmt w:val="decimal"/>
      <w:lvlText w:val="%1."/>
      <w:lvlJc w:val="left"/>
      <w:pPr>
        <w:ind w:left="425" w:hanging="425"/>
      </w:pPr>
      <w:rPr>
        <w:rFonts w:hint="eastAsia"/>
      </w:rPr>
    </w:lvl>
    <w:lvl w:ilvl="1">
      <w:start w:val="2"/>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113E3487"/>
    <w:multiLevelType w:val="multilevel"/>
    <w:tmpl w:val="76F8870C"/>
    <w:lvl w:ilvl="0">
      <w:start w:val="1"/>
      <w:numFmt w:val="decimal"/>
      <w:lvlText w:val="%1)"/>
      <w:lvlJc w:val="left"/>
      <w:pPr>
        <w:tabs>
          <w:tab w:val="num" w:pos="900"/>
        </w:tabs>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1849629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1D6145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1DDD5E98"/>
    <w:multiLevelType w:val="hybridMultilevel"/>
    <w:tmpl w:val="67FA41CA"/>
    <w:lvl w:ilvl="0" w:tplc="677A472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C94E53"/>
    <w:multiLevelType w:val="hybridMultilevel"/>
    <w:tmpl w:val="16EE0128"/>
    <w:lvl w:ilvl="0" w:tplc="677A472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F245970"/>
    <w:multiLevelType w:val="hybridMultilevel"/>
    <w:tmpl w:val="A008DCB8"/>
    <w:lvl w:ilvl="0" w:tplc="175EC5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5862FB5"/>
    <w:multiLevelType w:val="multilevel"/>
    <w:tmpl w:val="DAA6CA5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15:restartNumberingAfterBreak="0">
    <w:nsid w:val="26F42A68"/>
    <w:multiLevelType w:val="hybridMultilevel"/>
    <w:tmpl w:val="19985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8A45960"/>
    <w:multiLevelType w:val="multilevel"/>
    <w:tmpl w:val="DE4EE40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2B4F226D"/>
    <w:multiLevelType w:val="multilevel"/>
    <w:tmpl w:val="37C84776"/>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2D0145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3" w15:restartNumberingAfterBreak="0">
    <w:nsid w:val="2D17191A"/>
    <w:multiLevelType w:val="multilevel"/>
    <w:tmpl w:val="37C84776"/>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2EAB08B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2EB048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0555B9A"/>
    <w:multiLevelType w:val="hybridMultilevel"/>
    <w:tmpl w:val="D2F20A8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82C3139"/>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3AE94689"/>
    <w:multiLevelType w:val="hybridMultilevel"/>
    <w:tmpl w:val="566844A6"/>
    <w:lvl w:ilvl="0" w:tplc="677A472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9E26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07D4AAA"/>
    <w:multiLevelType w:val="multilevel"/>
    <w:tmpl w:val="B7CEEEB0"/>
    <w:lvl w:ilvl="0">
      <w:start w:val="1"/>
      <w:numFmt w:val="decimal"/>
      <w:lvlText w:val="%1."/>
      <w:lvlJc w:val="left"/>
      <w:pPr>
        <w:ind w:left="425" w:hanging="425"/>
      </w:pPr>
      <w:rPr>
        <w:rFonts w:hint="eastAsia"/>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4C62110D"/>
    <w:multiLevelType w:val="hybridMultilevel"/>
    <w:tmpl w:val="B6EE69C4"/>
    <w:lvl w:ilvl="0" w:tplc="507AB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495D45"/>
    <w:multiLevelType w:val="multilevel"/>
    <w:tmpl w:val="37C84776"/>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F730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F7A08BF"/>
    <w:multiLevelType w:val="hybridMultilevel"/>
    <w:tmpl w:val="8C8A1F82"/>
    <w:lvl w:ilvl="0" w:tplc="44F6E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E60C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68544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681D00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6B55703D"/>
    <w:multiLevelType w:val="hybridMultilevel"/>
    <w:tmpl w:val="B77CAE92"/>
    <w:lvl w:ilvl="0" w:tplc="8230DC4E">
      <w:start w:val="1"/>
      <w:numFmt w:val="decimal"/>
      <w:lvlText w:val="[%1]"/>
      <w:lvlJc w:val="left"/>
      <w:pPr>
        <w:ind w:left="900" w:hanging="420"/>
      </w:pPr>
      <w:rPr>
        <w:rFonts w:hint="eastAsia"/>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C430AFA"/>
    <w:multiLevelType w:val="multilevel"/>
    <w:tmpl w:val="06D0A79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6FBB24FD"/>
    <w:multiLevelType w:val="multilevel"/>
    <w:tmpl w:val="FA368796"/>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1" w15:restartNumberingAfterBreak="0">
    <w:nsid w:val="74292BF8"/>
    <w:multiLevelType w:val="hybridMultilevel"/>
    <w:tmpl w:val="76F8870C"/>
    <w:lvl w:ilvl="0" w:tplc="04090011">
      <w:start w:val="1"/>
      <w:numFmt w:val="decimal"/>
      <w:lvlText w:val="%1)"/>
      <w:lvlJc w:val="left"/>
      <w:pPr>
        <w:tabs>
          <w:tab w:val="num" w:pos="900"/>
        </w:tabs>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B14968"/>
    <w:multiLevelType w:val="hybridMultilevel"/>
    <w:tmpl w:val="CF7446B6"/>
    <w:lvl w:ilvl="0" w:tplc="677A47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1"/>
  </w:num>
  <w:num w:numId="4">
    <w:abstractNumId w:val="6"/>
  </w:num>
  <w:num w:numId="5">
    <w:abstractNumId w:val="0"/>
  </w:num>
  <w:num w:numId="6">
    <w:abstractNumId w:val="2"/>
  </w:num>
  <w:num w:numId="7">
    <w:abstractNumId w:val="3"/>
  </w:num>
  <w:num w:numId="8">
    <w:abstractNumId w:val="31"/>
  </w:num>
  <w:num w:numId="9">
    <w:abstractNumId w:val="17"/>
  </w:num>
  <w:num w:numId="10">
    <w:abstractNumId w:val="28"/>
  </w:num>
  <w:num w:numId="11">
    <w:abstractNumId w:val="15"/>
  </w:num>
  <w:num w:numId="12">
    <w:abstractNumId w:val="34"/>
  </w:num>
  <w:num w:numId="13">
    <w:abstractNumId w:val="38"/>
  </w:num>
  <w:num w:numId="14">
    <w:abstractNumId w:val="10"/>
  </w:num>
  <w:num w:numId="15">
    <w:abstractNumId w:val="10"/>
    <w:lvlOverride w:ilvl="0">
      <w:startOverride w:val="1"/>
    </w:lvlOverride>
  </w:num>
  <w:num w:numId="16">
    <w:abstractNumId w:val="36"/>
  </w:num>
  <w:num w:numId="17">
    <w:abstractNumId w:val="29"/>
  </w:num>
  <w:num w:numId="18">
    <w:abstractNumId w:val="14"/>
  </w:num>
  <w:num w:numId="19">
    <w:abstractNumId w:val="25"/>
  </w:num>
  <w:num w:numId="20">
    <w:abstractNumId w:val="37"/>
  </w:num>
  <w:num w:numId="21">
    <w:abstractNumId w:val="33"/>
  </w:num>
  <w:num w:numId="22">
    <w:abstractNumId w:val="30"/>
  </w:num>
  <w:num w:numId="23">
    <w:abstractNumId w:val="24"/>
  </w:num>
  <w:num w:numId="24">
    <w:abstractNumId w:val="27"/>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1"/>
  </w:num>
  <w:num w:numId="29">
    <w:abstractNumId w:val="32"/>
  </w:num>
  <w:num w:numId="30">
    <w:abstractNumId w:val="21"/>
  </w:num>
  <w:num w:numId="31">
    <w:abstractNumId w:val="8"/>
  </w:num>
  <w:num w:numId="32">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num>
  <w:num w:numId="35">
    <w:abstractNumId w:val="35"/>
  </w:num>
  <w:num w:numId="36">
    <w:abstractNumId w:val="20"/>
  </w:num>
  <w:num w:numId="37">
    <w:abstractNumId w:val="40"/>
  </w:num>
  <w:num w:numId="38">
    <w:abstractNumId w:val="18"/>
  </w:num>
  <w:num w:numId="39">
    <w:abstractNumId w:val="9"/>
  </w:num>
  <w:num w:numId="40">
    <w:abstractNumId w:val="16"/>
  </w:num>
  <w:num w:numId="41">
    <w:abstractNumId w:val="42"/>
  </w:num>
  <w:num w:numId="42">
    <w:abstractNumId w:val="41"/>
  </w:num>
  <w:num w:numId="43">
    <w:abstractNumId w:val="26"/>
  </w:num>
  <w:num w:numId="44">
    <w:abstractNumId w:val="19"/>
  </w:num>
  <w:num w:numId="45">
    <w:abstractNumId w:val="39"/>
  </w:num>
  <w:num w:numId="46">
    <w:abstractNumId w:val="12"/>
  </w:num>
  <w:num w:numId="47">
    <w:abstractNumId w:val="18"/>
  </w:num>
  <w:num w:numId="48">
    <w:abstractNumId w:val="18"/>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61"/>
    <w:rsid w:val="00003641"/>
    <w:rsid w:val="000077C6"/>
    <w:rsid w:val="00007F64"/>
    <w:rsid w:val="00010522"/>
    <w:rsid w:val="000203BF"/>
    <w:rsid w:val="00022E36"/>
    <w:rsid w:val="0002615B"/>
    <w:rsid w:val="0003186D"/>
    <w:rsid w:val="00036F45"/>
    <w:rsid w:val="00037B56"/>
    <w:rsid w:val="00037E88"/>
    <w:rsid w:val="00041BB4"/>
    <w:rsid w:val="00045071"/>
    <w:rsid w:val="00050F16"/>
    <w:rsid w:val="00060093"/>
    <w:rsid w:val="00060D9F"/>
    <w:rsid w:val="000663A4"/>
    <w:rsid w:val="000764CD"/>
    <w:rsid w:val="00084376"/>
    <w:rsid w:val="00084F5A"/>
    <w:rsid w:val="000A04EC"/>
    <w:rsid w:val="000A0DF7"/>
    <w:rsid w:val="000A6EBA"/>
    <w:rsid w:val="000A760E"/>
    <w:rsid w:val="000B1E85"/>
    <w:rsid w:val="000B21AC"/>
    <w:rsid w:val="000B2CDD"/>
    <w:rsid w:val="000C06ED"/>
    <w:rsid w:val="000C0A7F"/>
    <w:rsid w:val="000C0D11"/>
    <w:rsid w:val="000C278B"/>
    <w:rsid w:val="000C3F45"/>
    <w:rsid w:val="000C47FC"/>
    <w:rsid w:val="000C6D3B"/>
    <w:rsid w:val="000C7B4D"/>
    <w:rsid w:val="000D3A9A"/>
    <w:rsid w:val="000E658C"/>
    <w:rsid w:val="000F726D"/>
    <w:rsid w:val="0011529B"/>
    <w:rsid w:val="00117A29"/>
    <w:rsid w:val="00120704"/>
    <w:rsid w:val="00121026"/>
    <w:rsid w:val="00123835"/>
    <w:rsid w:val="0012451B"/>
    <w:rsid w:val="001355E3"/>
    <w:rsid w:val="00144E76"/>
    <w:rsid w:val="0015163F"/>
    <w:rsid w:val="00152E16"/>
    <w:rsid w:val="00156622"/>
    <w:rsid w:val="00157D8E"/>
    <w:rsid w:val="00162329"/>
    <w:rsid w:val="001633B2"/>
    <w:rsid w:val="00165DFA"/>
    <w:rsid w:val="00174873"/>
    <w:rsid w:val="001811BB"/>
    <w:rsid w:val="0018401E"/>
    <w:rsid w:val="00186192"/>
    <w:rsid w:val="00186AD4"/>
    <w:rsid w:val="00190EE9"/>
    <w:rsid w:val="00197D8D"/>
    <w:rsid w:val="001A21AB"/>
    <w:rsid w:val="001A27CC"/>
    <w:rsid w:val="001A46CA"/>
    <w:rsid w:val="001B392C"/>
    <w:rsid w:val="001B65FD"/>
    <w:rsid w:val="001C1B00"/>
    <w:rsid w:val="001C29E8"/>
    <w:rsid w:val="001C7072"/>
    <w:rsid w:val="001D1EB8"/>
    <w:rsid w:val="001D328E"/>
    <w:rsid w:val="001D50C5"/>
    <w:rsid w:val="001E2250"/>
    <w:rsid w:val="001E73E9"/>
    <w:rsid w:val="001E760F"/>
    <w:rsid w:val="00202829"/>
    <w:rsid w:val="00211798"/>
    <w:rsid w:val="0021269A"/>
    <w:rsid w:val="0021332A"/>
    <w:rsid w:val="00213828"/>
    <w:rsid w:val="0021645A"/>
    <w:rsid w:val="00222B43"/>
    <w:rsid w:val="00232421"/>
    <w:rsid w:val="00232AE3"/>
    <w:rsid w:val="002356AA"/>
    <w:rsid w:val="00235DB7"/>
    <w:rsid w:val="0023787D"/>
    <w:rsid w:val="00244E18"/>
    <w:rsid w:val="002470C3"/>
    <w:rsid w:val="0024721B"/>
    <w:rsid w:val="002518D4"/>
    <w:rsid w:val="0025268E"/>
    <w:rsid w:val="00253FC4"/>
    <w:rsid w:val="00263A96"/>
    <w:rsid w:val="00266579"/>
    <w:rsid w:val="00286B1C"/>
    <w:rsid w:val="002904E7"/>
    <w:rsid w:val="002908D7"/>
    <w:rsid w:val="002912BC"/>
    <w:rsid w:val="00292CC3"/>
    <w:rsid w:val="0029307C"/>
    <w:rsid w:val="0029482E"/>
    <w:rsid w:val="0029747B"/>
    <w:rsid w:val="002A089E"/>
    <w:rsid w:val="002A41B8"/>
    <w:rsid w:val="002A5556"/>
    <w:rsid w:val="002A6724"/>
    <w:rsid w:val="002C2A55"/>
    <w:rsid w:val="002E2FC6"/>
    <w:rsid w:val="002E3B8F"/>
    <w:rsid w:val="002E628E"/>
    <w:rsid w:val="002E62E0"/>
    <w:rsid w:val="002F01BD"/>
    <w:rsid w:val="002F14BB"/>
    <w:rsid w:val="00302A7B"/>
    <w:rsid w:val="00306BCC"/>
    <w:rsid w:val="003070BF"/>
    <w:rsid w:val="0031097D"/>
    <w:rsid w:val="00320A4B"/>
    <w:rsid w:val="0032174B"/>
    <w:rsid w:val="00326C17"/>
    <w:rsid w:val="00333332"/>
    <w:rsid w:val="003359D1"/>
    <w:rsid w:val="003432E6"/>
    <w:rsid w:val="00344CA3"/>
    <w:rsid w:val="0034651B"/>
    <w:rsid w:val="00354AE9"/>
    <w:rsid w:val="00357F77"/>
    <w:rsid w:val="00360B6E"/>
    <w:rsid w:val="00363D6F"/>
    <w:rsid w:val="003656ED"/>
    <w:rsid w:val="00366A16"/>
    <w:rsid w:val="00372491"/>
    <w:rsid w:val="0038478C"/>
    <w:rsid w:val="003856E5"/>
    <w:rsid w:val="0038681E"/>
    <w:rsid w:val="00392319"/>
    <w:rsid w:val="0039739B"/>
    <w:rsid w:val="003A1B90"/>
    <w:rsid w:val="003A32A3"/>
    <w:rsid w:val="003A4B9C"/>
    <w:rsid w:val="003B081B"/>
    <w:rsid w:val="003B1709"/>
    <w:rsid w:val="003B1A39"/>
    <w:rsid w:val="003B1CB9"/>
    <w:rsid w:val="003B3899"/>
    <w:rsid w:val="003C0408"/>
    <w:rsid w:val="003C52AA"/>
    <w:rsid w:val="003C6A51"/>
    <w:rsid w:val="003D0E80"/>
    <w:rsid w:val="003D1C27"/>
    <w:rsid w:val="003D631A"/>
    <w:rsid w:val="003E05A5"/>
    <w:rsid w:val="003E141A"/>
    <w:rsid w:val="003E42CB"/>
    <w:rsid w:val="003F1E57"/>
    <w:rsid w:val="003F1F2F"/>
    <w:rsid w:val="003F3D84"/>
    <w:rsid w:val="003F5CB9"/>
    <w:rsid w:val="003F74F5"/>
    <w:rsid w:val="00402826"/>
    <w:rsid w:val="00412A20"/>
    <w:rsid w:val="00413B9E"/>
    <w:rsid w:val="0041466E"/>
    <w:rsid w:val="004148DB"/>
    <w:rsid w:val="00430C6E"/>
    <w:rsid w:val="0043320F"/>
    <w:rsid w:val="004345D1"/>
    <w:rsid w:val="00437107"/>
    <w:rsid w:val="00440B31"/>
    <w:rsid w:val="004444B6"/>
    <w:rsid w:val="00447211"/>
    <w:rsid w:val="004517AD"/>
    <w:rsid w:val="004630BF"/>
    <w:rsid w:val="00464B39"/>
    <w:rsid w:val="00465F99"/>
    <w:rsid w:val="004675FD"/>
    <w:rsid w:val="00470FF8"/>
    <w:rsid w:val="00477BB1"/>
    <w:rsid w:val="00482A48"/>
    <w:rsid w:val="00492565"/>
    <w:rsid w:val="00492EB3"/>
    <w:rsid w:val="004963E4"/>
    <w:rsid w:val="00496D20"/>
    <w:rsid w:val="004972BD"/>
    <w:rsid w:val="004B243A"/>
    <w:rsid w:val="004B30A5"/>
    <w:rsid w:val="004B7420"/>
    <w:rsid w:val="004C069D"/>
    <w:rsid w:val="004C4CC6"/>
    <w:rsid w:val="004C7FC6"/>
    <w:rsid w:val="004D0A6B"/>
    <w:rsid w:val="004D47D0"/>
    <w:rsid w:val="004E4F09"/>
    <w:rsid w:val="004E70EC"/>
    <w:rsid w:val="004E7869"/>
    <w:rsid w:val="004F0A75"/>
    <w:rsid w:val="004F2122"/>
    <w:rsid w:val="004F2530"/>
    <w:rsid w:val="004F3AED"/>
    <w:rsid w:val="004F3BA3"/>
    <w:rsid w:val="004F760F"/>
    <w:rsid w:val="0050173C"/>
    <w:rsid w:val="00503E90"/>
    <w:rsid w:val="00505048"/>
    <w:rsid w:val="005073C8"/>
    <w:rsid w:val="00513AB0"/>
    <w:rsid w:val="00522221"/>
    <w:rsid w:val="005244EF"/>
    <w:rsid w:val="00524F38"/>
    <w:rsid w:val="00524F91"/>
    <w:rsid w:val="00526124"/>
    <w:rsid w:val="00536FD5"/>
    <w:rsid w:val="00544411"/>
    <w:rsid w:val="0054479E"/>
    <w:rsid w:val="00544840"/>
    <w:rsid w:val="00545488"/>
    <w:rsid w:val="00547C6A"/>
    <w:rsid w:val="00547E6C"/>
    <w:rsid w:val="00552537"/>
    <w:rsid w:val="00555F09"/>
    <w:rsid w:val="00557E0C"/>
    <w:rsid w:val="005624CB"/>
    <w:rsid w:val="0056585B"/>
    <w:rsid w:val="00574C98"/>
    <w:rsid w:val="005754E6"/>
    <w:rsid w:val="005800B6"/>
    <w:rsid w:val="00580CDA"/>
    <w:rsid w:val="00582CCD"/>
    <w:rsid w:val="00584333"/>
    <w:rsid w:val="00586CBE"/>
    <w:rsid w:val="0059262D"/>
    <w:rsid w:val="00597F9B"/>
    <w:rsid w:val="005A124F"/>
    <w:rsid w:val="005A15B2"/>
    <w:rsid w:val="005A352B"/>
    <w:rsid w:val="005A3BDC"/>
    <w:rsid w:val="005A60F2"/>
    <w:rsid w:val="005A7483"/>
    <w:rsid w:val="005A7F66"/>
    <w:rsid w:val="005B2EE6"/>
    <w:rsid w:val="005B7AF1"/>
    <w:rsid w:val="005C4DFC"/>
    <w:rsid w:val="005C7344"/>
    <w:rsid w:val="005D2476"/>
    <w:rsid w:val="005D5AF4"/>
    <w:rsid w:val="005E05E9"/>
    <w:rsid w:val="005E1E85"/>
    <w:rsid w:val="005E33B6"/>
    <w:rsid w:val="005E3CEB"/>
    <w:rsid w:val="005E52AC"/>
    <w:rsid w:val="005E57E1"/>
    <w:rsid w:val="005F5E61"/>
    <w:rsid w:val="00603239"/>
    <w:rsid w:val="0061331C"/>
    <w:rsid w:val="006257E6"/>
    <w:rsid w:val="00627736"/>
    <w:rsid w:val="00631699"/>
    <w:rsid w:val="00633897"/>
    <w:rsid w:val="00633969"/>
    <w:rsid w:val="00634F7F"/>
    <w:rsid w:val="006364FA"/>
    <w:rsid w:val="00636EA8"/>
    <w:rsid w:val="0063709F"/>
    <w:rsid w:val="0063749A"/>
    <w:rsid w:val="00644F43"/>
    <w:rsid w:val="006451A1"/>
    <w:rsid w:val="00647B27"/>
    <w:rsid w:val="00652E4E"/>
    <w:rsid w:val="00654062"/>
    <w:rsid w:val="006548AA"/>
    <w:rsid w:val="006600C0"/>
    <w:rsid w:val="00664E7A"/>
    <w:rsid w:val="00664EFF"/>
    <w:rsid w:val="00684CA5"/>
    <w:rsid w:val="006A1C71"/>
    <w:rsid w:val="006A3159"/>
    <w:rsid w:val="006A376B"/>
    <w:rsid w:val="006A5981"/>
    <w:rsid w:val="006A76C4"/>
    <w:rsid w:val="006B6704"/>
    <w:rsid w:val="006C5CA1"/>
    <w:rsid w:val="006D4724"/>
    <w:rsid w:val="006D73BF"/>
    <w:rsid w:val="006E1A8D"/>
    <w:rsid w:val="006E7DAC"/>
    <w:rsid w:val="006F0B78"/>
    <w:rsid w:val="006F0DE9"/>
    <w:rsid w:val="006F1710"/>
    <w:rsid w:val="006F1791"/>
    <w:rsid w:val="006F26BF"/>
    <w:rsid w:val="006F376E"/>
    <w:rsid w:val="00704084"/>
    <w:rsid w:val="007063B6"/>
    <w:rsid w:val="0072243E"/>
    <w:rsid w:val="00723A06"/>
    <w:rsid w:val="0072772E"/>
    <w:rsid w:val="007314F7"/>
    <w:rsid w:val="007350C3"/>
    <w:rsid w:val="00737B49"/>
    <w:rsid w:val="00741C19"/>
    <w:rsid w:val="007536FF"/>
    <w:rsid w:val="00757B04"/>
    <w:rsid w:val="007677E9"/>
    <w:rsid w:val="00775A1C"/>
    <w:rsid w:val="007822A7"/>
    <w:rsid w:val="00782EEE"/>
    <w:rsid w:val="0078587C"/>
    <w:rsid w:val="0078598E"/>
    <w:rsid w:val="00790196"/>
    <w:rsid w:val="00797081"/>
    <w:rsid w:val="007A412D"/>
    <w:rsid w:val="007A6E97"/>
    <w:rsid w:val="007B0880"/>
    <w:rsid w:val="007B51D5"/>
    <w:rsid w:val="007C0524"/>
    <w:rsid w:val="007C5CC4"/>
    <w:rsid w:val="007C7CFC"/>
    <w:rsid w:val="007D0DE0"/>
    <w:rsid w:val="007D2BBF"/>
    <w:rsid w:val="007D72C7"/>
    <w:rsid w:val="007E2783"/>
    <w:rsid w:val="007E3A94"/>
    <w:rsid w:val="007E419C"/>
    <w:rsid w:val="007E48E0"/>
    <w:rsid w:val="007E7560"/>
    <w:rsid w:val="007F0791"/>
    <w:rsid w:val="007F1979"/>
    <w:rsid w:val="007F6809"/>
    <w:rsid w:val="007F6A63"/>
    <w:rsid w:val="0080145C"/>
    <w:rsid w:val="0080194D"/>
    <w:rsid w:val="00803478"/>
    <w:rsid w:val="00804287"/>
    <w:rsid w:val="00806F45"/>
    <w:rsid w:val="00810B57"/>
    <w:rsid w:val="0081235C"/>
    <w:rsid w:val="00813F7D"/>
    <w:rsid w:val="008147B3"/>
    <w:rsid w:val="008202D0"/>
    <w:rsid w:val="00824D49"/>
    <w:rsid w:val="0083614D"/>
    <w:rsid w:val="0083721B"/>
    <w:rsid w:val="00841FFE"/>
    <w:rsid w:val="0084641D"/>
    <w:rsid w:val="00852D1F"/>
    <w:rsid w:val="00864146"/>
    <w:rsid w:val="00864B63"/>
    <w:rsid w:val="008663AA"/>
    <w:rsid w:val="00871CD7"/>
    <w:rsid w:val="0088167D"/>
    <w:rsid w:val="00884DA8"/>
    <w:rsid w:val="00887B2E"/>
    <w:rsid w:val="00891730"/>
    <w:rsid w:val="008A56FE"/>
    <w:rsid w:val="008A6993"/>
    <w:rsid w:val="008B0021"/>
    <w:rsid w:val="008B0A76"/>
    <w:rsid w:val="008B1EB1"/>
    <w:rsid w:val="008B70CF"/>
    <w:rsid w:val="008C3A40"/>
    <w:rsid w:val="008C4789"/>
    <w:rsid w:val="008D65FB"/>
    <w:rsid w:val="008E14BD"/>
    <w:rsid w:val="008E73B0"/>
    <w:rsid w:val="008F0508"/>
    <w:rsid w:val="008F12DD"/>
    <w:rsid w:val="00900647"/>
    <w:rsid w:val="009054B0"/>
    <w:rsid w:val="00915CFD"/>
    <w:rsid w:val="00922F0E"/>
    <w:rsid w:val="009400B8"/>
    <w:rsid w:val="00941266"/>
    <w:rsid w:val="00946802"/>
    <w:rsid w:val="00947B5F"/>
    <w:rsid w:val="00950C95"/>
    <w:rsid w:val="00954222"/>
    <w:rsid w:val="0095427F"/>
    <w:rsid w:val="009619E2"/>
    <w:rsid w:val="00964BDD"/>
    <w:rsid w:val="0097203A"/>
    <w:rsid w:val="00972E74"/>
    <w:rsid w:val="00976C10"/>
    <w:rsid w:val="0098156F"/>
    <w:rsid w:val="00981C7B"/>
    <w:rsid w:val="00983A49"/>
    <w:rsid w:val="00983D11"/>
    <w:rsid w:val="009A72E1"/>
    <w:rsid w:val="009A7E79"/>
    <w:rsid w:val="009B78AF"/>
    <w:rsid w:val="009C2E72"/>
    <w:rsid w:val="009C306E"/>
    <w:rsid w:val="009C449F"/>
    <w:rsid w:val="009C543A"/>
    <w:rsid w:val="009C670E"/>
    <w:rsid w:val="009C7077"/>
    <w:rsid w:val="009D112F"/>
    <w:rsid w:val="009D3505"/>
    <w:rsid w:val="009D38A7"/>
    <w:rsid w:val="009E39BD"/>
    <w:rsid w:val="009E4112"/>
    <w:rsid w:val="009F3532"/>
    <w:rsid w:val="009F438A"/>
    <w:rsid w:val="009F74A9"/>
    <w:rsid w:val="00A0186C"/>
    <w:rsid w:val="00A02608"/>
    <w:rsid w:val="00A02C4D"/>
    <w:rsid w:val="00A049B5"/>
    <w:rsid w:val="00A10D7C"/>
    <w:rsid w:val="00A15D8D"/>
    <w:rsid w:val="00A16ADB"/>
    <w:rsid w:val="00A17850"/>
    <w:rsid w:val="00A256D1"/>
    <w:rsid w:val="00A2703D"/>
    <w:rsid w:val="00A3723B"/>
    <w:rsid w:val="00A40BC4"/>
    <w:rsid w:val="00A413E8"/>
    <w:rsid w:val="00A41AE6"/>
    <w:rsid w:val="00A63BBD"/>
    <w:rsid w:val="00A8070C"/>
    <w:rsid w:val="00A83C3A"/>
    <w:rsid w:val="00A84502"/>
    <w:rsid w:val="00A86B9F"/>
    <w:rsid w:val="00A9375A"/>
    <w:rsid w:val="00A97EAE"/>
    <w:rsid w:val="00AA0F26"/>
    <w:rsid w:val="00AA283A"/>
    <w:rsid w:val="00AA65A7"/>
    <w:rsid w:val="00AB6D39"/>
    <w:rsid w:val="00AC5147"/>
    <w:rsid w:val="00AC6341"/>
    <w:rsid w:val="00AD11B8"/>
    <w:rsid w:val="00AE0413"/>
    <w:rsid w:val="00AE3A4C"/>
    <w:rsid w:val="00AE4BBF"/>
    <w:rsid w:val="00AF5482"/>
    <w:rsid w:val="00AF54A3"/>
    <w:rsid w:val="00B107F3"/>
    <w:rsid w:val="00B1288C"/>
    <w:rsid w:val="00B145AE"/>
    <w:rsid w:val="00B15EAA"/>
    <w:rsid w:val="00B33EC1"/>
    <w:rsid w:val="00B421DE"/>
    <w:rsid w:val="00B458FE"/>
    <w:rsid w:val="00B45B1C"/>
    <w:rsid w:val="00B51A07"/>
    <w:rsid w:val="00B56BBA"/>
    <w:rsid w:val="00B57013"/>
    <w:rsid w:val="00B57E1D"/>
    <w:rsid w:val="00B603B0"/>
    <w:rsid w:val="00B645C1"/>
    <w:rsid w:val="00B652F1"/>
    <w:rsid w:val="00B66418"/>
    <w:rsid w:val="00B73B01"/>
    <w:rsid w:val="00B74FB7"/>
    <w:rsid w:val="00B8182F"/>
    <w:rsid w:val="00B84694"/>
    <w:rsid w:val="00B8524F"/>
    <w:rsid w:val="00B96E55"/>
    <w:rsid w:val="00B97AF8"/>
    <w:rsid w:val="00BA0FAF"/>
    <w:rsid w:val="00BA16C7"/>
    <w:rsid w:val="00BA3A24"/>
    <w:rsid w:val="00BA4C1D"/>
    <w:rsid w:val="00BB1812"/>
    <w:rsid w:val="00BB49C3"/>
    <w:rsid w:val="00BB59D4"/>
    <w:rsid w:val="00BD2BE4"/>
    <w:rsid w:val="00BD319D"/>
    <w:rsid w:val="00BD52F5"/>
    <w:rsid w:val="00BD53E4"/>
    <w:rsid w:val="00BE3081"/>
    <w:rsid w:val="00BE645E"/>
    <w:rsid w:val="00BE68A8"/>
    <w:rsid w:val="00BF73CD"/>
    <w:rsid w:val="00C04A41"/>
    <w:rsid w:val="00C06F29"/>
    <w:rsid w:val="00C21FF7"/>
    <w:rsid w:val="00C22FF1"/>
    <w:rsid w:val="00C23BF8"/>
    <w:rsid w:val="00C24D73"/>
    <w:rsid w:val="00C25FF5"/>
    <w:rsid w:val="00C3158C"/>
    <w:rsid w:val="00C3400E"/>
    <w:rsid w:val="00C408BF"/>
    <w:rsid w:val="00C43311"/>
    <w:rsid w:val="00C500A4"/>
    <w:rsid w:val="00C6039B"/>
    <w:rsid w:val="00C60E86"/>
    <w:rsid w:val="00C666B0"/>
    <w:rsid w:val="00C7567C"/>
    <w:rsid w:val="00C75A2B"/>
    <w:rsid w:val="00C80281"/>
    <w:rsid w:val="00C8151C"/>
    <w:rsid w:val="00C87584"/>
    <w:rsid w:val="00C91CE5"/>
    <w:rsid w:val="00C93E64"/>
    <w:rsid w:val="00C9745F"/>
    <w:rsid w:val="00CA202C"/>
    <w:rsid w:val="00CA7DF3"/>
    <w:rsid w:val="00CB0C21"/>
    <w:rsid w:val="00CB0DD9"/>
    <w:rsid w:val="00CB10BA"/>
    <w:rsid w:val="00CB3EE2"/>
    <w:rsid w:val="00CB57F8"/>
    <w:rsid w:val="00CB7B75"/>
    <w:rsid w:val="00CC0FA1"/>
    <w:rsid w:val="00CC1A6D"/>
    <w:rsid w:val="00CC4DB9"/>
    <w:rsid w:val="00CD543A"/>
    <w:rsid w:val="00CD5820"/>
    <w:rsid w:val="00CD6908"/>
    <w:rsid w:val="00CE48E1"/>
    <w:rsid w:val="00CE567B"/>
    <w:rsid w:val="00CF299E"/>
    <w:rsid w:val="00CF2B48"/>
    <w:rsid w:val="00D0165D"/>
    <w:rsid w:val="00D01C16"/>
    <w:rsid w:val="00D16116"/>
    <w:rsid w:val="00D173DE"/>
    <w:rsid w:val="00D22540"/>
    <w:rsid w:val="00D322E6"/>
    <w:rsid w:val="00D33C41"/>
    <w:rsid w:val="00D50282"/>
    <w:rsid w:val="00D5374B"/>
    <w:rsid w:val="00D54321"/>
    <w:rsid w:val="00D61C1C"/>
    <w:rsid w:val="00D7249C"/>
    <w:rsid w:val="00D73129"/>
    <w:rsid w:val="00DB1F0F"/>
    <w:rsid w:val="00DB1FC7"/>
    <w:rsid w:val="00DB5175"/>
    <w:rsid w:val="00DB7952"/>
    <w:rsid w:val="00DC0EC7"/>
    <w:rsid w:val="00DC6D87"/>
    <w:rsid w:val="00DD048D"/>
    <w:rsid w:val="00DD1959"/>
    <w:rsid w:val="00DD49D9"/>
    <w:rsid w:val="00DD6571"/>
    <w:rsid w:val="00DD66B9"/>
    <w:rsid w:val="00DE3211"/>
    <w:rsid w:val="00DE5300"/>
    <w:rsid w:val="00DE5828"/>
    <w:rsid w:val="00DE63A7"/>
    <w:rsid w:val="00DF3A8A"/>
    <w:rsid w:val="00DF40DE"/>
    <w:rsid w:val="00DF5996"/>
    <w:rsid w:val="00E1015A"/>
    <w:rsid w:val="00E12CD7"/>
    <w:rsid w:val="00E13728"/>
    <w:rsid w:val="00E14058"/>
    <w:rsid w:val="00E148CD"/>
    <w:rsid w:val="00E21D44"/>
    <w:rsid w:val="00E24080"/>
    <w:rsid w:val="00E31435"/>
    <w:rsid w:val="00E3254F"/>
    <w:rsid w:val="00E360A3"/>
    <w:rsid w:val="00E37382"/>
    <w:rsid w:val="00E51EE3"/>
    <w:rsid w:val="00E53363"/>
    <w:rsid w:val="00E56344"/>
    <w:rsid w:val="00E57593"/>
    <w:rsid w:val="00E60C9E"/>
    <w:rsid w:val="00E60E2A"/>
    <w:rsid w:val="00E651CB"/>
    <w:rsid w:val="00E662A5"/>
    <w:rsid w:val="00E7189F"/>
    <w:rsid w:val="00E72579"/>
    <w:rsid w:val="00E728A5"/>
    <w:rsid w:val="00E7367C"/>
    <w:rsid w:val="00E7687F"/>
    <w:rsid w:val="00E77388"/>
    <w:rsid w:val="00E84E61"/>
    <w:rsid w:val="00E86900"/>
    <w:rsid w:val="00E923B4"/>
    <w:rsid w:val="00E92ADC"/>
    <w:rsid w:val="00E94887"/>
    <w:rsid w:val="00E97734"/>
    <w:rsid w:val="00EA1DF3"/>
    <w:rsid w:val="00EA7B6B"/>
    <w:rsid w:val="00EB148A"/>
    <w:rsid w:val="00EB164D"/>
    <w:rsid w:val="00EB1A00"/>
    <w:rsid w:val="00EB3A9A"/>
    <w:rsid w:val="00EB516C"/>
    <w:rsid w:val="00EB57F9"/>
    <w:rsid w:val="00EB67A7"/>
    <w:rsid w:val="00EC2375"/>
    <w:rsid w:val="00ED2D0E"/>
    <w:rsid w:val="00EE2E2D"/>
    <w:rsid w:val="00EF6F54"/>
    <w:rsid w:val="00F142AA"/>
    <w:rsid w:val="00F20B02"/>
    <w:rsid w:val="00F210A5"/>
    <w:rsid w:val="00F25D8C"/>
    <w:rsid w:val="00F26CED"/>
    <w:rsid w:val="00F27514"/>
    <w:rsid w:val="00F317E8"/>
    <w:rsid w:val="00F34390"/>
    <w:rsid w:val="00F36498"/>
    <w:rsid w:val="00F3684B"/>
    <w:rsid w:val="00F36ABD"/>
    <w:rsid w:val="00F37ED0"/>
    <w:rsid w:val="00F5072B"/>
    <w:rsid w:val="00F54850"/>
    <w:rsid w:val="00F575E2"/>
    <w:rsid w:val="00F60AB1"/>
    <w:rsid w:val="00F60F46"/>
    <w:rsid w:val="00F613ED"/>
    <w:rsid w:val="00F70816"/>
    <w:rsid w:val="00F77347"/>
    <w:rsid w:val="00F84C8F"/>
    <w:rsid w:val="00F85543"/>
    <w:rsid w:val="00F91291"/>
    <w:rsid w:val="00F94035"/>
    <w:rsid w:val="00F95A7F"/>
    <w:rsid w:val="00F97BE3"/>
    <w:rsid w:val="00FA12C2"/>
    <w:rsid w:val="00FA203A"/>
    <w:rsid w:val="00FB115E"/>
    <w:rsid w:val="00FB16C2"/>
    <w:rsid w:val="00FB1B3A"/>
    <w:rsid w:val="00FB1FF1"/>
    <w:rsid w:val="00FB63AF"/>
    <w:rsid w:val="00FC0123"/>
    <w:rsid w:val="00FC181E"/>
    <w:rsid w:val="00FC2BD9"/>
    <w:rsid w:val="00FD0B11"/>
    <w:rsid w:val="00FD2D24"/>
    <w:rsid w:val="00FD3A44"/>
    <w:rsid w:val="00FD481F"/>
    <w:rsid w:val="00FE0EC8"/>
    <w:rsid w:val="00FE4436"/>
    <w:rsid w:val="00FF7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6DC90"/>
  <w15:chartTrackingRefBased/>
  <w15:docId w15:val="{E0740D62-0FBD-419D-9519-15847AB8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E2FC6"/>
    <w:pPr>
      <w:widowControl w:val="0"/>
      <w:jc w:val="both"/>
    </w:pPr>
    <w:rPr>
      <w:rFonts w:ascii="Times New Roman" w:eastAsia="宋体" w:hAnsi="Times New Roman" w:cs="宋体"/>
      <w:kern w:val="0"/>
      <w:sz w:val="24"/>
      <w:szCs w:val="24"/>
    </w:rPr>
  </w:style>
  <w:style w:type="paragraph" w:styleId="1">
    <w:name w:val="heading 1"/>
    <w:basedOn w:val="a0"/>
    <w:next w:val="a0"/>
    <w:link w:val="1Char"/>
    <w:uiPriority w:val="9"/>
    <w:qFormat/>
    <w:rsid w:val="002E2FC6"/>
    <w:pPr>
      <w:keepNext/>
      <w:keepLines/>
      <w:pageBreakBefore/>
      <w:numPr>
        <w:numId w:val="38"/>
      </w:numPr>
      <w:spacing w:before="340" w:after="330" w:line="576" w:lineRule="auto"/>
      <w:jc w:val="center"/>
      <w:outlineLvl w:val="0"/>
    </w:pPr>
    <w:rPr>
      <w:rFonts w:eastAsia="黑体"/>
      <w:b/>
      <w:bCs/>
      <w:kern w:val="44"/>
      <w:sz w:val="32"/>
      <w:szCs w:val="44"/>
    </w:rPr>
  </w:style>
  <w:style w:type="paragraph" w:styleId="2">
    <w:name w:val="heading 2"/>
    <w:basedOn w:val="a0"/>
    <w:next w:val="a0"/>
    <w:link w:val="2Char"/>
    <w:qFormat/>
    <w:rsid w:val="002E2FC6"/>
    <w:pPr>
      <w:keepNext/>
      <w:keepLines/>
      <w:numPr>
        <w:ilvl w:val="1"/>
        <w:numId w:val="38"/>
      </w:numPr>
      <w:spacing w:before="260" w:after="260" w:line="440" w:lineRule="exact"/>
      <w:outlineLvl w:val="1"/>
    </w:pPr>
    <w:rPr>
      <w:rFonts w:ascii="Arial" w:eastAsia="黑体" w:hAnsi="Arial"/>
      <w:b/>
      <w:bCs/>
      <w:sz w:val="28"/>
      <w:szCs w:val="32"/>
    </w:rPr>
  </w:style>
  <w:style w:type="paragraph" w:styleId="3">
    <w:name w:val="heading 3"/>
    <w:basedOn w:val="a0"/>
    <w:next w:val="a0"/>
    <w:link w:val="3Char"/>
    <w:qFormat/>
    <w:rsid w:val="002E2FC6"/>
    <w:pPr>
      <w:keepNext/>
      <w:keepLines/>
      <w:numPr>
        <w:ilvl w:val="2"/>
        <w:numId w:val="38"/>
      </w:numPr>
      <w:spacing w:before="260" w:after="260" w:line="440" w:lineRule="exact"/>
      <w:outlineLvl w:val="2"/>
    </w:pPr>
    <w:rPr>
      <w:rFonts w:eastAsia="黑体"/>
      <w:b/>
      <w:bCs/>
      <w:szCs w:val="32"/>
    </w:rPr>
  </w:style>
  <w:style w:type="paragraph" w:styleId="4">
    <w:name w:val="heading 4"/>
    <w:basedOn w:val="a0"/>
    <w:next w:val="a0"/>
    <w:link w:val="4Char"/>
    <w:qFormat/>
    <w:rsid w:val="002E2FC6"/>
    <w:pPr>
      <w:keepNext/>
      <w:keepLines/>
      <w:numPr>
        <w:ilvl w:val="3"/>
        <w:numId w:val="38"/>
      </w:numPr>
      <w:spacing w:before="280" w:after="290" w:line="377" w:lineRule="auto"/>
      <w:outlineLvl w:val="3"/>
    </w:pPr>
    <w:rPr>
      <w:rFonts w:eastAsia="黑体" w:cs="Times New Roman"/>
      <w:b/>
      <w:bCs/>
      <w:szCs w:val="28"/>
    </w:rPr>
  </w:style>
  <w:style w:type="paragraph" w:styleId="5">
    <w:name w:val="heading 5"/>
    <w:basedOn w:val="a0"/>
    <w:next w:val="a0"/>
    <w:link w:val="5Char"/>
    <w:qFormat/>
    <w:rsid w:val="002E2FC6"/>
    <w:pPr>
      <w:keepNext/>
      <w:keepLines/>
      <w:numPr>
        <w:ilvl w:val="4"/>
        <w:numId w:val="38"/>
      </w:numPr>
      <w:spacing w:before="280" w:after="290" w:line="376" w:lineRule="auto"/>
      <w:outlineLvl w:val="4"/>
    </w:pPr>
    <w:rPr>
      <w:b/>
      <w:bCs/>
      <w:sz w:val="28"/>
      <w:szCs w:val="28"/>
    </w:rPr>
  </w:style>
  <w:style w:type="paragraph" w:styleId="6">
    <w:name w:val="heading 6"/>
    <w:basedOn w:val="a0"/>
    <w:next w:val="a0"/>
    <w:link w:val="6Char"/>
    <w:qFormat/>
    <w:rsid w:val="002E2FC6"/>
    <w:pPr>
      <w:keepNext/>
      <w:keepLines/>
      <w:numPr>
        <w:ilvl w:val="5"/>
        <w:numId w:val="38"/>
      </w:numPr>
      <w:spacing w:before="240" w:after="64" w:line="320" w:lineRule="auto"/>
      <w:outlineLvl w:val="5"/>
    </w:pPr>
    <w:rPr>
      <w:rFonts w:ascii="Cambria" w:hAnsi="Cambria" w:cs="Times New Roman"/>
      <w:b/>
      <w:bCs/>
    </w:rPr>
  </w:style>
  <w:style w:type="paragraph" w:styleId="7">
    <w:name w:val="heading 7"/>
    <w:basedOn w:val="a0"/>
    <w:next w:val="a0"/>
    <w:link w:val="7Char"/>
    <w:qFormat/>
    <w:rsid w:val="002E2FC6"/>
    <w:pPr>
      <w:keepNext/>
      <w:keepLines/>
      <w:numPr>
        <w:ilvl w:val="6"/>
        <w:numId w:val="38"/>
      </w:numPr>
      <w:spacing w:before="240" w:after="64" w:line="320" w:lineRule="auto"/>
      <w:outlineLvl w:val="6"/>
    </w:pPr>
    <w:rPr>
      <w:b/>
      <w:bCs/>
    </w:rPr>
  </w:style>
  <w:style w:type="paragraph" w:styleId="8">
    <w:name w:val="heading 8"/>
    <w:basedOn w:val="a0"/>
    <w:next w:val="a0"/>
    <w:link w:val="8Char"/>
    <w:qFormat/>
    <w:rsid w:val="002E2FC6"/>
    <w:pPr>
      <w:keepNext/>
      <w:keepLines/>
      <w:numPr>
        <w:ilvl w:val="7"/>
        <w:numId w:val="38"/>
      </w:numPr>
      <w:spacing w:before="240" w:after="64" w:line="320" w:lineRule="auto"/>
      <w:outlineLvl w:val="7"/>
    </w:pPr>
    <w:rPr>
      <w:rFonts w:ascii="Cambria" w:hAnsi="Cambria" w:cs="Times New Roman"/>
    </w:rPr>
  </w:style>
  <w:style w:type="paragraph" w:styleId="9">
    <w:name w:val="heading 9"/>
    <w:basedOn w:val="a0"/>
    <w:next w:val="a0"/>
    <w:link w:val="9Char"/>
    <w:qFormat/>
    <w:rsid w:val="002E2FC6"/>
    <w:pPr>
      <w:keepNext/>
      <w:keepLines/>
      <w:numPr>
        <w:ilvl w:val="8"/>
        <w:numId w:val="38"/>
      </w:numPr>
      <w:spacing w:before="240" w:after="64" w:line="320" w:lineRule="auto"/>
      <w:outlineLvl w:val="8"/>
    </w:pPr>
    <w:rPr>
      <w:rFonts w:ascii="Cambria" w:hAnsi="Cambria" w:cs="Times New Roman"/>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2E2FC6"/>
    <w:rPr>
      <w:rFonts w:ascii="Times New Roman" w:eastAsia="黑体" w:hAnsi="Times New Roman" w:cs="宋体"/>
      <w:b/>
      <w:bCs/>
      <w:kern w:val="44"/>
      <w:sz w:val="32"/>
      <w:szCs w:val="44"/>
    </w:rPr>
  </w:style>
  <w:style w:type="character" w:customStyle="1" w:styleId="2Char">
    <w:name w:val="标题 2 Char"/>
    <w:basedOn w:val="a1"/>
    <w:link w:val="2"/>
    <w:rsid w:val="002E2FC6"/>
    <w:rPr>
      <w:rFonts w:ascii="Arial" w:eastAsia="黑体" w:hAnsi="Arial" w:cs="宋体"/>
      <w:b/>
      <w:bCs/>
      <w:kern w:val="0"/>
      <w:sz w:val="28"/>
      <w:szCs w:val="32"/>
    </w:rPr>
  </w:style>
  <w:style w:type="character" w:customStyle="1" w:styleId="3Char">
    <w:name w:val="标题 3 Char"/>
    <w:basedOn w:val="a1"/>
    <w:link w:val="3"/>
    <w:rsid w:val="002E2FC6"/>
    <w:rPr>
      <w:rFonts w:ascii="Times New Roman" w:eastAsia="黑体" w:hAnsi="Times New Roman" w:cs="宋体"/>
      <w:b/>
      <w:bCs/>
      <w:kern w:val="0"/>
      <w:sz w:val="24"/>
      <w:szCs w:val="32"/>
    </w:rPr>
  </w:style>
  <w:style w:type="character" w:customStyle="1" w:styleId="4Char">
    <w:name w:val="标题 4 Char"/>
    <w:basedOn w:val="a1"/>
    <w:link w:val="4"/>
    <w:rsid w:val="002E2FC6"/>
    <w:rPr>
      <w:rFonts w:ascii="Times New Roman" w:eastAsia="黑体" w:hAnsi="Times New Roman" w:cs="Times New Roman"/>
      <w:b/>
      <w:bCs/>
      <w:kern w:val="0"/>
      <w:sz w:val="24"/>
      <w:szCs w:val="28"/>
    </w:rPr>
  </w:style>
  <w:style w:type="character" w:customStyle="1" w:styleId="5Char">
    <w:name w:val="标题 5 Char"/>
    <w:basedOn w:val="a1"/>
    <w:link w:val="5"/>
    <w:rsid w:val="002E2FC6"/>
    <w:rPr>
      <w:rFonts w:ascii="Times New Roman" w:eastAsia="宋体" w:hAnsi="Times New Roman" w:cs="宋体"/>
      <w:b/>
      <w:bCs/>
      <w:kern w:val="0"/>
      <w:sz w:val="28"/>
      <w:szCs w:val="28"/>
    </w:rPr>
  </w:style>
  <w:style w:type="character" w:customStyle="1" w:styleId="6Char">
    <w:name w:val="标题 6 Char"/>
    <w:basedOn w:val="a1"/>
    <w:link w:val="6"/>
    <w:rsid w:val="002E2FC6"/>
    <w:rPr>
      <w:rFonts w:ascii="Cambria" w:eastAsia="宋体" w:hAnsi="Cambria" w:cs="Times New Roman"/>
      <w:b/>
      <w:bCs/>
      <w:kern w:val="0"/>
      <w:sz w:val="24"/>
      <w:szCs w:val="24"/>
    </w:rPr>
  </w:style>
  <w:style w:type="character" w:customStyle="1" w:styleId="7Char">
    <w:name w:val="标题 7 Char"/>
    <w:basedOn w:val="a1"/>
    <w:link w:val="7"/>
    <w:rsid w:val="002E2FC6"/>
    <w:rPr>
      <w:rFonts w:ascii="Times New Roman" w:eastAsia="宋体" w:hAnsi="Times New Roman" w:cs="宋体"/>
      <w:b/>
      <w:bCs/>
      <w:kern w:val="0"/>
      <w:sz w:val="24"/>
      <w:szCs w:val="24"/>
    </w:rPr>
  </w:style>
  <w:style w:type="character" w:customStyle="1" w:styleId="8Char">
    <w:name w:val="标题 8 Char"/>
    <w:basedOn w:val="a1"/>
    <w:link w:val="8"/>
    <w:rsid w:val="002E2FC6"/>
    <w:rPr>
      <w:rFonts w:ascii="Cambria" w:eastAsia="宋体" w:hAnsi="Cambria" w:cs="Times New Roman"/>
      <w:kern w:val="0"/>
      <w:sz w:val="24"/>
      <w:szCs w:val="24"/>
    </w:rPr>
  </w:style>
  <w:style w:type="character" w:customStyle="1" w:styleId="9Char">
    <w:name w:val="标题 9 Char"/>
    <w:basedOn w:val="a1"/>
    <w:link w:val="9"/>
    <w:rsid w:val="002E2FC6"/>
    <w:rPr>
      <w:rFonts w:ascii="Cambria" w:eastAsia="宋体" w:hAnsi="Cambria" w:cs="Times New Roman"/>
      <w:kern w:val="0"/>
      <w:szCs w:val="21"/>
    </w:rPr>
  </w:style>
  <w:style w:type="character" w:styleId="a4">
    <w:name w:val="Hyperlink"/>
    <w:uiPriority w:val="99"/>
    <w:rsid w:val="002E2FC6"/>
    <w:rPr>
      <w:color w:val="0000FF"/>
      <w:u w:val="single"/>
    </w:rPr>
  </w:style>
  <w:style w:type="table" w:styleId="a5">
    <w:name w:val="Table Grid"/>
    <w:basedOn w:val="a2"/>
    <w:uiPriority w:val="59"/>
    <w:rsid w:val="002E2FC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ndnote reference"/>
    <w:rsid w:val="002E2FC6"/>
    <w:rPr>
      <w:vertAlign w:val="superscript"/>
    </w:rPr>
  </w:style>
  <w:style w:type="character" w:styleId="a7">
    <w:name w:val="page number"/>
    <w:basedOn w:val="a1"/>
    <w:rsid w:val="002E2FC6"/>
  </w:style>
  <w:style w:type="character" w:customStyle="1" w:styleId="a8">
    <w:name w:val="@封面信息内容"/>
    <w:rsid w:val="002E2FC6"/>
    <w:rPr>
      <w:rFonts w:ascii="宋体" w:hAnsi="宋体"/>
      <w:sz w:val="32"/>
      <w:u w:val="single"/>
    </w:rPr>
  </w:style>
  <w:style w:type="character" w:customStyle="1" w:styleId="Char">
    <w:name w:val="脚注文本 Char"/>
    <w:link w:val="a9"/>
    <w:rsid w:val="002E2FC6"/>
    <w:rPr>
      <w:rFonts w:cs="宋体"/>
      <w:sz w:val="18"/>
      <w:szCs w:val="18"/>
    </w:rPr>
  </w:style>
  <w:style w:type="character" w:customStyle="1" w:styleId="aa">
    <w:name w:val="@封面中文题目"/>
    <w:rsid w:val="002E2FC6"/>
    <w:rPr>
      <w:rFonts w:ascii="宋体" w:hAnsi="宋体"/>
      <w:b/>
      <w:bCs/>
      <w:sz w:val="32"/>
      <w:u w:val="single"/>
    </w:rPr>
  </w:style>
  <w:style w:type="character" w:customStyle="1" w:styleId="Char0">
    <w:name w:val="尾注文本 Char"/>
    <w:link w:val="ab"/>
    <w:rsid w:val="002E2FC6"/>
    <w:rPr>
      <w:rFonts w:cs="宋体"/>
      <w:sz w:val="24"/>
      <w:szCs w:val="24"/>
    </w:rPr>
  </w:style>
  <w:style w:type="character" w:customStyle="1" w:styleId="ac">
    <w:name w:val="@封面英文标题"/>
    <w:rsid w:val="002E2FC6"/>
    <w:rPr>
      <w:rFonts w:eastAsia="黑体"/>
      <w:color w:val="000000"/>
      <w:sz w:val="24"/>
      <w:u w:val="single"/>
    </w:rPr>
  </w:style>
  <w:style w:type="character" w:customStyle="1" w:styleId="1CharChar">
    <w:name w:val="正文1 Char Char"/>
    <w:link w:val="10"/>
    <w:rsid w:val="002E2FC6"/>
    <w:rPr>
      <w:rFonts w:ascii="Arial" w:eastAsia="宋体" w:hAnsi="Arial" w:cs="宋体"/>
      <w:b/>
      <w:kern w:val="10"/>
      <w:sz w:val="24"/>
      <w:szCs w:val="24"/>
    </w:rPr>
  </w:style>
  <w:style w:type="paragraph" w:styleId="ad">
    <w:name w:val="Balloon Text"/>
    <w:basedOn w:val="a0"/>
    <w:link w:val="Char1"/>
    <w:uiPriority w:val="99"/>
    <w:semiHidden/>
    <w:unhideWhenUsed/>
    <w:rsid w:val="002E2FC6"/>
    <w:rPr>
      <w:sz w:val="18"/>
      <w:szCs w:val="18"/>
    </w:rPr>
  </w:style>
  <w:style w:type="character" w:customStyle="1" w:styleId="Char1">
    <w:name w:val="批注框文本 Char"/>
    <w:basedOn w:val="a1"/>
    <w:link w:val="ad"/>
    <w:uiPriority w:val="99"/>
    <w:semiHidden/>
    <w:rsid w:val="002E2FC6"/>
    <w:rPr>
      <w:rFonts w:ascii="Times New Roman" w:eastAsia="宋体" w:hAnsi="Times New Roman" w:cs="宋体"/>
      <w:kern w:val="0"/>
      <w:sz w:val="18"/>
      <w:szCs w:val="18"/>
    </w:rPr>
  </w:style>
  <w:style w:type="character" w:customStyle="1" w:styleId="CharChar">
    <w:name w:val="@正文 Char Char"/>
    <w:link w:val="ae"/>
    <w:rsid w:val="002E2FC6"/>
    <w:rPr>
      <w:rFonts w:cs="宋体"/>
      <w:sz w:val="24"/>
      <w:szCs w:val="24"/>
    </w:rPr>
  </w:style>
  <w:style w:type="character" w:customStyle="1" w:styleId="3CharChar">
    <w:name w:val="@标题3 Char Char"/>
    <w:link w:val="30"/>
    <w:rsid w:val="002E2FC6"/>
  </w:style>
  <w:style w:type="character" w:customStyle="1" w:styleId="af">
    <w:name w:val="@封面信息标题"/>
    <w:rsid w:val="002E2FC6"/>
    <w:rPr>
      <w:rFonts w:ascii="宋体" w:hAnsi="宋体"/>
      <w:sz w:val="32"/>
    </w:rPr>
  </w:style>
  <w:style w:type="paragraph" w:styleId="af0">
    <w:name w:val="caption"/>
    <w:basedOn w:val="a0"/>
    <w:next w:val="a0"/>
    <w:qFormat/>
    <w:rsid w:val="002E2FC6"/>
    <w:pPr>
      <w:jc w:val="center"/>
    </w:pPr>
    <w:rPr>
      <w:rFonts w:ascii="Cambria" w:eastAsia="黑体" w:hAnsi="Cambria" w:cs="Times New Roman"/>
      <w:sz w:val="21"/>
      <w:szCs w:val="20"/>
    </w:rPr>
  </w:style>
  <w:style w:type="paragraph" w:styleId="af1">
    <w:name w:val="header"/>
    <w:basedOn w:val="a0"/>
    <w:link w:val="Char2"/>
    <w:qFormat/>
    <w:rsid w:val="002E2FC6"/>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2">
    <w:name w:val="页眉 Char"/>
    <w:basedOn w:val="a1"/>
    <w:link w:val="af1"/>
    <w:uiPriority w:val="99"/>
    <w:qFormat/>
    <w:rsid w:val="002E2FC6"/>
    <w:rPr>
      <w:rFonts w:ascii="Times New Roman" w:eastAsia="宋体" w:hAnsi="Times New Roman" w:cs="宋体"/>
      <w:kern w:val="0"/>
      <w:sz w:val="18"/>
      <w:szCs w:val="24"/>
    </w:rPr>
  </w:style>
  <w:style w:type="paragraph" w:styleId="af2">
    <w:name w:val="Document Map"/>
    <w:basedOn w:val="a0"/>
    <w:link w:val="Char3"/>
    <w:rsid w:val="002E2FC6"/>
    <w:pPr>
      <w:shd w:val="clear" w:color="auto" w:fill="000080"/>
    </w:pPr>
  </w:style>
  <w:style w:type="character" w:customStyle="1" w:styleId="Char3">
    <w:name w:val="文档结构图 Char"/>
    <w:basedOn w:val="a1"/>
    <w:link w:val="af2"/>
    <w:rsid w:val="002E2FC6"/>
    <w:rPr>
      <w:rFonts w:ascii="Times New Roman" w:eastAsia="宋体" w:hAnsi="Times New Roman" w:cs="宋体"/>
      <w:kern w:val="0"/>
      <w:sz w:val="24"/>
      <w:szCs w:val="24"/>
      <w:shd w:val="clear" w:color="auto" w:fill="000080"/>
    </w:rPr>
  </w:style>
  <w:style w:type="paragraph" w:styleId="af3">
    <w:name w:val="Date"/>
    <w:basedOn w:val="a0"/>
    <w:next w:val="a0"/>
    <w:link w:val="Char4"/>
    <w:rsid w:val="002E2FC6"/>
    <w:pPr>
      <w:ind w:leftChars="2500" w:left="100"/>
    </w:pPr>
  </w:style>
  <w:style w:type="character" w:customStyle="1" w:styleId="Char4">
    <w:name w:val="日期 Char"/>
    <w:basedOn w:val="a1"/>
    <w:link w:val="af3"/>
    <w:rsid w:val="002E2FC6"/>
    <w:rPr>
      <w:rFonts w:ascii="Times New Roman" w:eastAsia="宋体" w:hAnsi="Times New Roman" w:cs="宋体"/>
      <w:kern w:val="0"/>
      <w:sz w:val="24"/>
      <w:szCs w:val="24"/>
    </w:rPr>
  </w:style>
  <w:style w:type="paragraph" w:styleId="11">
    <w:name w:val="index 1"/>
    <w:basedOn w:val="a0"/>
    <w:next w:val="a0"/>
    <w:rsid w:val="002E2FC6"/>
  </w:style>
  <w:style w:type="paragraph" w:styleId="20">
    <w:name w:val="toc 2"/>
    <w:basedOn w:val="a0"/>
    <w:next w:val="a0"/>
    <w:uiPriority w:val="39"/>
    <w:rsid w:val="002E2FC6"/>
    <w:pPr>
      <w:ind w:leftChars="200" w:left="420"/>
    </w:pPr>
  </w:style>
  <w:style w:type="paragraph" w:styleId="12">
    <w:name w:val="toc 1"/>
    <w:basedOn w:val="a0"/>
    <w:next w:val="a0"/>
    <w:uiPriority w:val="39"/>
    <w:rsid w:val="002E2FC6"/>
    <w:pPr>
      <w:tabs>
        <w:tab w:val="right" w:leader="dot" w:pos="9061"/>
      </w:tabs>
    </w:pPr>
    <w:rPr>
      <w:b/>
    </w:rPr>
  </w:style>
  <w:style w:type="paragraph" w:styleId="ab">
    <w:name w:val="endnote text"/>
    <w:basedOn w:val="a0"/>
    <w:link w:val="Char0"/>
    <w:rsid w:val="002E2FC6"/>
    <w:pPr>
      <w:snapToGrid w:val="0"/>
      <w:jc w:val="left"/>
    </w:pPr>
    <w:rPr>
      <w:rFonts w:asciiTheme="minorHAnsi" w:eastAsiaTheme="minorEastAsia" w:hAnsiTheme="minorHAnsi"/>
      <w:kern w:val="2"/>
    </w:rPr>
  </w:style>
  <w:style w:type="character" w:customStyle="1" w:styleId="Char10">
    <w:name w:val="尾注文本 Char1"/>
    <w:basedOn w:val="a1"/>
    <w:uiPriority w:val="99"/>
    <w:semiHidden/>
    <w:rsid w:val="002E2FC6"/>
    <w:rPr>
      <w:rFonts w:ascii="Times New Roman" w:eastAsia="宋体" w:hAnsi="Times New Roman" w:cs="宋体"/>
      <w:kern w:val="0"/>
      <w:sz w:val="24"/>
      <w:szCs w:val="24"/>
    </w:rPr>
  </w:style>
  <w:style w:type="paragraph" w:styleId="31">
    <w:name w:val="toc 3"/>
    <w:basedOn w:val="a0"/>
    <w:next w:val="a0"/>
    <w:uiPriority w:val="39"/>
    <w:rsid w:val="002E2FC6"/>
    <w:pPr>
      <w:ind w:leftChars="400" w:left="840"/>
    </w:pPr>
  </w:style>
  <w:style w:type="paragraph" w:styleId="af4">
    <w:name w:val="footer"/>
    <w:basedOn w:val="a0"/>
    <w:link w:val="Char5"/>
    <w:qFormat/>
    <w:rsid w:val="002E2FC6"/>
    <w:pPr>
      <w:tabs>
        <w:tab w:val="center" w:pos="4153"/>
        <w:tab w:val="right" w:pos="8306"/>
      </w:tabs>
      <w:snapToGrid w:val="0"/>
      <w:jc w:val="left"/>
    </w:pPr>
  </w:style>
  <w:style w:type="character" w:customStyle="1" w:styleId="Char5">
    <w:name w:val="页脚 Char"/>
    <w:basedOn w:val="a1"/>
    <w:link w:val="af4"/>
    <w:uiPriority w:val="99"/>
    <w:qFormat/>
    <w:rsid w:val="002E2FC6"/>
    <w:rPr>
      <w:rFonts w:ascii="Times New Roman" w:eastAsia="宋体" w:hAnsi="Times New Roman" w:cs="宋体"/>
      <w:kern w:val="0"/>
      <w:sz w:val="24"/>
      <w:szCs w:val="24"/>
    </w:rPr>
  </w:style>
  <w:style w:type="paragraph" w:styleId="a9">
    <w:name w:val="footnote text"/>
    <w:basedOn w:val="a0"/>
    <w:link w:val="Char"/>
    <w:rsid w:val="002E2FC6"/>
    <w:pPr>
      <w:snapToGrid w:val="0"/>
      <w:jc w:val="left"/>
    </w:pPr>
    <w:rPr>
      <w:rFonts w:asciiTheme="minorHAnsi" w:eastAsiaTheme="minorEastAsia" w:hAnsiTheme="minorHAnsi"/>
      <w:kern w:val="2"/>
      <w:sz w:val="18"/>
      <w:szCs w:val="18"/>
    </w:rPr>
  </w:style>
  <w:style w:type="character" w:customStyle="1" w:styleId="Char11">
    <w:name w:val="脚注文本 Char1"/>
    <w:basedOn w:val="a1"/>
    <w:uiPriority w:val="99"/>
    <w:semiHidden/>
    <w:rsid w:val="002E2FC6"/>
    <w:rPr>
      <w:rFonts w:ascii="Times New Roman" w:eastAsia="宋体" w:hAnsi="Times New Roman" w:cs="宋体"/>
      <w:kern w:val="0"/>
      <w:sz w:val="18"/>
      <w:szCs w:val="18"/>
    </w:rPr>
  </w:style>
  <w:style w:type="paragraph" w:customStyle="1" w:styleId="af5">
    <w:name w:val="@封面大标题"/>
    <w:basedOn w:val="a0"/>
    <w:rsid w:val="002E2FC6"/>
    <w:pPr>
      <w:spacing w:before="780"/>
      <w:jc w:val="center"/>
    </w:pPr>
    <w:rPr>
      <w:rFonts w:ascii="宋体" w:hAnsi="宋体"/>
      <w:b/>
      <w:bCs/>
      <w:spacing w:val="60"/>
      <w:sz w:val="96"/>
      <w:szCs w:val="20"/>
    </w:rPr>
  </w:style>
  <w:style w:type="paragraph" w:customStyle="1" w:styleId="21">
    <w:name w:val="@标题2"/>
    <w:basedOn w:val="2"/>
    <w:next w:val="ae"/>
    <w:rsid w:val="002E2FC6"/>
    <w:pPr>
      <w:ind w:left="480"/>
    </w:pPr>
    <w:rPr>
      <w:szCs w:val="20"/>
    </w:rPr>
  </w:style>
  <w:style w:type="paragraph" w:styleId="af6">
    <w:name w:val="List Paragraph"/>
    <w:basedOn w:val="a0"/>
    <w:qFormat/>
    <w:rsid w:val="002E2FC6"/>
    <w:pPr>
      <w:ind w:firstLineChars="200" w:firstLine="420"/>
    </w:pPr>
  </w:style>
  <w:style w:type="paragraph" w:customStyle="1" w:styleId="10">
    <w:name w:val="正文1"/>
    <w:basedOn w:val="a0"/>
    <w:link w:val="1CharChar"/>
    <w:rsid w:val="002E2FC6"/>
    <w:pPr>
      <w:widowControl/>
      <w:spacing w:beforeLines="50" w:before="156" w:afterLines="50" w:after="156"/>
      <w:ind w:firstLineChars="200" w:firstLine="200"/>
    </w:pPr>
    <w:rPr>
      <w:rFonts w:ascii="Arial" w:hAnsi="Arial"/>
      <w:b/>
      <w:kern w:val="10"/>
    </w:rPr>
  </w:style>
  <w:style w:type="paragraph" w:customStyle="1" w:styleId="af7">
    <w:name w:val="@摘要页英文标题"/>
    <w:basedOn w:val="a0"/>
    <w:rsid w:val="002E2FC6"/>
    <w:pPr>
      <w:jc w:val="center"/>
    </w:pPr>
    <w:rPr>
      <w:b/>
      <w:bCs/>
      <w:sz w:val="32"/>
      <w:szCs w:val="20"/>
    </w:rPr>
  </w:style>
  <w:style w:type="paragraph" w:customStyle="1" w:styleId="ae">
    <w:name w:val="@正文"/>
    <w:basedOn w:val="a0"/>
    <w:link w:val="CharChar"/>
    <w:rsid w:val="002E2FC6"/>
    <w:pPr>
      <w:spacing w:line="440" w:lineRule="exact"/>
      <w:ind w:firstLineChars="200" w:firstLine="480"/>
    </w:pPr>
    <w:rPr>
      <w:rFonts w:asciiTheme="minorHAnsi" w:eastAsiaTheme="minorEastAsia" w:hAnsiTheme="minorHAnsi"/>
      <w:kern w:val="2"/>
    </w:rPr>
  </w:style>
  <w:style w:type="paragraph" w:customStyle="1" w:styleId="af8">
    <w:name w:val="@正文英文"/>
    <w:basedOn w:val="ae"/>
    <w:rsid w:val="002E2FC6"/>
    <w:rPr>
      <w:rFonts w:eastAsia="Times New Roman"/>
    </w:rPr>
  </w:style>
  <w:style w:type="paragraph" w:customStyle="1" w:styleId="13">
    <w:name w:val="@标题1"/>
    <w:basedOn w:val="1"/>
    <w:next w:val="ae"/>
    <w:rsid w:val="002E2FC6"/>
    <w:pPr>
      <w:spacing w:line="440" w:lineRule="exact"/>
    </w:pPr>
    <w:rPr>
      <w:szCs w:val="20"/>
    </w:rPr>
  </w:style>
  <w:style w:type="paragraph" w:customStyle="1" w:styleId="af9">
    <w:name w:val="@摘要页小标题"/>
    <w:basedOn w:val="a0"/>
    <w:rsid w:val="002E2FC6"/>
    <w:pPr>
      <w:jc w:val="center"/>
    </w:pPr>
    <w:rPr>
      <w:rFonts w:ascii="黑体" w:eastAsia="黑体"/>
      <w:sz w:val="32"/>
      <w:szCs w:val="20"/>
    </w:rPr>
  </w:style>
  <w:style w:type="paragraph" w:customStyle="1" w:styleId="afa">
    <w:name w:val="@封面日期"/>
    <w:basedOn w:val="a0"/>
    <w:qFormat/>
    <w:rsid w:val="002E2FC6"/>
    <w:pPr>
      <w:spacing w:before="780" w:line="780" w:lineRule="exact"/>
      <w:jc w:val="center"/>
    </w:pPr>
    <w:rPr>
      <w:rFonts w:ascii="宋体" w:hAnsi="宋体"/>
      <w:sz w:val="32"/>
      <w:szCs w:val="20"/>
    </w:rPr>
  </w:style>
  <w:style w:type="paragraph" w:customStyle="1" w:styleId="afb">
    <w:name w:val="@摘要页作者"/>
    <w:basedOn w:val="ae"/>
    <w:next w:val="ae"/>
    <w:rsid w:val="002E2FC6"/>
    <w:pPr>
      <w:ind w:firstLineChars="0" w:firstLine="0"/>
      <w:jc w:val="center"/>
    </w:pPr>
    <w:rPr>
      <w:rFonts w:ascii="宋体" w:hAnsi="宋体"/>
    </w:rPr>
  </w:style>
  <w:style w:type="paragraph" w:styleId="afc">
    <w:name w:val="Bibliography"/>
    <w:basedOn w:val="a0"/>
    <w:next w:val="a0"/>
    <w:rsid w:val="002E2FC6"/>
  </w:style>
  <w:style w:type="paragraph" w:customStyle="1" w:styleId="afd">
    <w:name w:val="@摘要页标题"/>
    <w:basedOn w:val="a0"/>
    <w:rsid w:val="002E2FC6"/>
    <w:pPr>
      <w:spacing w:line="780" w:lineRule="exact"/>
      <w:jc w:val="center"/>
    </w:pPr>
    <w:rPr>
      <w:rFonts w:ascii="黑体" w:eastAsia="黑体"/>
      <w:sz w:val="36"/>
      <w:szCs w:val="20"/>
    </w:rPr>
  </w:style>
  <w:style w:type="paragraph" w:customStyle="1" w:styleId="afe">
    <w:name w:val="@目录"/>
    <w:basedOn w:val="a0"/>
    <w:rsid w:val="002E2FC6"/>
    <w:pPr>
      <w:spacing w:line="440" w:lineRule="exact"/>
      <w:jc w:val="center"/>
    </w:pPr>
    <w:rPr>
      <w:rFonts w:ascii="黑体" w:eastAsia="黑体" w:hAnsi="宋体"/>
      <w:b/>
      <w:bCs/>
      <w:sz w:val="32"/>
      <w:szCs w:val="20"/>
    </w:rPr>
  </w:style>
  <w:style w:type="paragraph" w:customStyle="1" w:styleId="aff">
    <w:name w:val="@正文_待修改"/>
    <w:basedOn w:val="ae"/>
    <w:rsid w:val="002E2FC6"/>
    <w:rPr>
      <w:color w:val="FF0000"/>
    </w:rPr>
  </w:style>
  <w:style w:type="paragraph" w:customStyle="1" w:styleId="30">
    <w:name w:val="@标题3"/>
    <w:basedOn w:val="3"/>
    <w:next w:val="ae"/>
    <w:link w:val="3CharChar"/>
    <w:rsid w:val="002E2FC6"/>
    <w:rPr>
      <w:rFonts w:asciiTheme="minorHAnsi" w:eastAsiaTheme="minorEastAsia" w:hAnsiTheme="minorHAnsi" w:cstheme="minorBidi"/>
      <w:b w:val="0"/>
      <w:bCs w:val="0"/>
      <w:kern w:val="2"/>
      <w:sz w:val="21"/>
      <w:szCs w:val="22"/>
    </w:rPr>
  </w:style>
  <w:style w:type="character" w:customStyle="1" w:styleId="aff0">
    <w:name w:val="@表内文字"/>
    <w:rsid w:val="002E2FC6"/>
    <w:rPr>
      <w:rFonts w:ascii="宋体" w:eastAsia="宋体" w:hAnsi="宋体"/>
      <w:sz w:val="21"/>
    </w:rPr>
  </w:style>
  <w:style w:type="character" w:customStyle="1" w:styleId="aff1">
    <w:name w:val="@表内文字题头"/>
    <w:rsid w:val="002E2FC6"/>
    <w:rPr>
      <w:rFonts w:ascii="宋体" w:eastAsia="宋体" w:hAnsi="宋体"/>
      <w:b/>
      <w:bCs/>
      <w:sz w:val="21"/>
    </w:rPr>
  </w:style>
  <w:style w:type="character" w:customStyle="1" w:styleId="aff2">
    <w:name w:val="@参考文献标号引用"/>
    <w:rsid w:val="002E2FC6"/>
    <w:rPr>
      <w:vertAlign w:val="superscript"/>
    </w:rPr>
  </w:style>
  <w:style w:type="paragraph" w:customStyle="1" w:styleId="14">
    <w:name w:val="标题 1 无编号"/>
    <w:basedOn w:val="1"/>
    <w:rsid w:val="002E2FC6"/>
    <w:pPr>
      <w:numPr>
        <w:numId w:val="0"/>
      </w:numPr>
    </w:pPr>
    <w:rPr>
      <w:szCs w:val="20"/>
    </w:rPr>
  </w:style>
  <w:style w:type="paragraph" w:customStyle="1" w:styleId="a">
    <w:name w:val="@附录小标题"/>
    <w:basedOn w:val="ae"/>
    <w:rsid w:val="002E2FC6"/>
    <w:pPr>
      <w:numPr>
        <w:numId w:val="14"/>
      </w:numPr>
      <w:ind w:firstLineChars="0" w:firstLine="0"/>
    </w:pPr>
    <w:rPr>
      <w:b/>
      <w:bCs/>
      <w:szCs w:val="20"/>
    </w:rPr>
  </w:style>
  <w:style w:type="character" w:styleId="aff3">
    <w:name w:val="Placeholder Text"/>
    <w:uiPriority w:val="99"/>
    <w:semiHidden/>
    <w:rsid w:val="002E2FC6"/>
    <w:rPr>
      <w:color w:val="808080"/>
    </w:rPr>
  </w:style>
  <w:style w:type="character" w:styleId="aff4">
    <w:name w:val="FollowedHyperlink"/>
    <w:uiPriority w:val="99"/>
    <w:semiHidden/>
    <w:unhideWhenUsed/>
    <w:rsid w:val="002E2FC6"/>
    <w:rPr>
      <w:color w:val="800080"/>
      <w:u w:val="single"/>
    </w:rPr>
  </w:style>
  <w:style w:type="paragraph" w:styleId="aff5">
    <w:name w:val="Body Text"/>
    <w:basedOn w:val="a0"/>
    <w:link w:val="Char6"/>
    <w:uiPriority w:val="1"/>
    <w:qFormat/>
    <w:rsid w:val="0084641D"/>
    <w:pPr>
      <w:autoSpaceDE w:val="0"/>
      <w:autoSpaceDN w:val="0"/>
      <w:jc w:val="left"/>
    </w:pPr>
    <w:rPr>
      <w:rFonts w:ascii="Noto Sans Mono CJK JP Regular" w:eastAsia="Noto Sans Mono CJK JP Regular" w:hAnsi="Noto Sans Mono CJK JP Regular" w:cs="Noto Sans Mono CJK JP Regular"/>
      <w:lang w:val="zh-CN" w:bidi="zh-CN"/>
    </w:rPr>
  </w:style>
  <w:style w:type="character" w:customStyle="1" w:styleId="Char6">
    <w:name w:val="正文文本 Char"/>
    <w:basedOn w:val="a1"/>
    <w:link w:val="aff5"/>
    <w:uiPriority w:val="1"/>
    <w:rsid w:val="0084641D"/>
    <w:rPr>
      <w:rFonts w:ascii="Noto Sans Mono CJK JP Regular" w:eastAsia="Noto Sans Mono CJK JP Regular" w:hAnsi="Noto Sans Mono CJK JP Regular" w:cs="Noto Sans Mono CJK JP Regular"/>
      <w:kern w:val="0"/>
      <w:sz w:val="24"/>
      <w:szCs w:val="24"/>
      <w:lang w:val="zh-CN" w:bidi="zh-CN"/>
    </w:rPr>
  </w:style>
  <w:style w:type="paragraph" w:styleId="aff6">
    <w:name w:val="Normal (Web)"/>
    <w:basedOn w:val="a0"/>
    <w:uiPriority w:val="99"/>
    <w:semiHidden/>
    <w:unhideWhenUsed/>
    <w:rsid w:val="00C21FF7"/>
    <w:pPr>
      <w:widowControl/>
      <w:spacing w:before="100" w:beforeAutospacing="1" w:after="100" w:afterAutospacing="1"/>
      <w:jc w:val="left"/>
    </w:pPr>
    <w:rPr>
      <w:rFonts w:ascii="宋体" w:hAnsi="宋体"/>
    </w:rPr>
  </w:style>
  <w:style w:type="character" w:customStyle="1" w:styleId="HTMLChar">
    <w:name w:val="HTML 预设格式 Char"/>
    <w:link w:val="HTML"/>
    <w:uiPriority w:val="99"/>
    <w:rsid w:val="007F6809"/>
    <w:rPr>
      <w:rFonts w:ascii="宋体" w:hAnsi="宋体" w:cs="宋体"/>
      <w:sz w:val="24"/>
      <w:szCs w:val="24"/>
    </w:rPr>
  </w:style>
  <w:style w:type="paragraph" w:styleId="HTML">
    <w:name w:val="HTML Preformatted"/>
    <w:basedOn w:val="a0"/>
    <w:link w:val="HTMLChar"/>
    <w:uiPriority w:val="99"/>
    <w:unhideWhenUsed/>
    <w:rsid w:val="007F68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kern w:val="2"/>
    </w:rPr>
  </w:style>
  <w:style w:type="character" w:customStyle="1" w:styleId="HTMLChar1">
    <w:name w:val="HTML 预设格式 Char1"/>
    <w:basedOn w:val="a1"/>
    <w:uiPriority w:val="99"/>
    <w:semiHidden/>
    <w:rsid w:val="007F6809"/>
    <w:rPr>
      <w:rFonts w:ascii="Courier New" w:eastAsia="宋体" w:hAnsi="Courier New" w:cs="Courier New"/>
      <w:kern w:val="0"/>
      <w:sz w:val="20"/>
      <w:szCs w:val="20"/>
    </w:rPr>
  </w:style>
  <w:style w:type="character" w:customStyle="1" w:styleId="apple-converted-space">
    <w:name w:val="apple-converted-space"/>
    <w:basedOn w:val="a1"/>
    <w:rsid w:val="00EB67A7"/>
  </w:style>
  <w:style w:type="character" w:customStyle="1" w:styleId="fontstyle01">
    <w:name w:val="fontstyle01"/>
    <w:basedOn w:val="a1"/>
    <w:rsid w:val="00F36ABD"/>
    <w:rPr>
      <w:rFonts w:ascii="TW-Kai-98_1" w:hAnsi="TW-Kai-98_1" w:hint="default"/>
      <w:b w:val="0"/>
      <w:bCs w:val="0"/>
      <w:i w:val="0"/>
      <w:iCs w:val="0"/>
      <w:color w:val="000000"/>
      <w:sz w:val="24"/>
      <w:szCs w:val="24"/>
    </w:rPr>
  </w:style>
  <w:style w:type="character" w:customStyle="1" w:styleId="fontstyle11">
    <w:name w:val="fontstyle11"/>
    <w:basedOn w:val="a1"/>
    <w:rsid w:val="00F36ABD"/>
    <w:rPr>
      <w:rFonts w:ascii="IPAGothic" w:hAnsi="IPAGothic" w:hint="default"/>
      <w:b w:val="0"/>
      <w:bCs w:val="0"/>
      <w:i w:val="0"/>
      <w:iCs w:val="0"/>
      <w:color w:val="000000"/>
      <w:sz w:val="24"/>
      <w:szCs w:val="24"/>
    </w:rPr>
  </w:style>
  <w:style w:type="character" w:customStyle="1" w:styleId="fontstyle31">
    <w:name w:val="fontstyle31"/>
    <w:basedOn w:val="a1"/>
    <w:rsid w:val="00F36ABD"/>
    <w:rPr>
      <w:rFonts w:ascii="ArialMT" w:hAnsi="ArialMT" w:hint="default"/>
      <w:b w:val="0"/>
      <w:bCs w:val="0"/>
      <w:i w:val="0"/>
      <w:iCs w:val="0"/>
      <w:color w:val="000000"/>
      <w:sz w:val="24"/>
      <w:szCs w:val="24"/>
    </w:rPr>
  </w:style>
  <w:style w:type="character" w:customStyle="1" w:styleId="fontstyle41">
    <w:name w:val="fontstyle41"/>
    <w:basedOn w:val="a1"/>
    <w:rsid w:val="00F36ABD"/>
    <w:rPr>
      <w:rFonts w:ascii="Arial-BoldMT" w:hAnsi="Arial-BoldMT" w:hint="default"/>
      <w:b/>
      <w:bCs/>
      <w:i w:val="0"/>
      <w:iCs w:val="0"/>
      <w:color w:val="000000"/>
      <w:sz w:val="24"/>
      <w:szCs w:val="24"/>
    </w:rPr>
  </w:style>
  <w:style w:type="character" w:customStyle="1" w:styleId="fontstyle21">
    <w:name w:val="fontstyle21"/>
    <w:basedOn w:val="a1"/>
    <w:rsid w:val="00F36ABD"/>
    <w:rPr>
      <w:rFonts w:ascii="Arial-BoldMT" w:hAnsi="Arial-BoldMT" w:hint="default"/>
      <w:b/>
      <w:bCs/>
      <w:i w:val="0"/>
      <w:iCs w:val="0"/>
      <w:color w:val="000000"/>
      <w:sz w:val="24"/>
      <w:szCs w:val="24"/>
    </w:rPr>
  </w:style>
  <w:style w:type="character" w:styleId="aff7">
    <w:name w:val="footnote reference"/>
    <w:basedOn w:val="a1"/>
    <w:uiPriority w:val="99"/>
    <w:semiHidden/>
    <w:unhideWhenUsed/>
    <w:rsid w:val="00634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751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D1697-DF59-4977-95B3-EF5C2272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3008</Words>
  <Characters>17151</Characters>
  <Application>Microsoft Office Word</Application>
  <DocSecurity>0</DocSecurity>
  <Lines>142</Lines>
  <Paragraphs>40</Paragraphs>
  <ScaleCrop>false</ScaleCrop>
  <Company/>
  <LinksUpToDate>false</LinksUpToDate>
  <CharactersWithSpaces>20119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 康</dc:creator>
  <cp:keywords/>
  <dc:description/>
  <cp:lastModifiedBy>詹 康</cp:lastModifiedBy>
  <cp:revision>40</cp:revision>
  <dcterms:created xsi:type="dcterms:W3CDTF">2018-05-20T14:11:00Z</dcterms:created>
  <dcterms:modified xsi:type="dcterms:W3CDTF">2018-11-12T14:42:00Z</dcterms:modified>
</cp:coreProperties>
</file>